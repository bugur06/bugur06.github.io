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6083" w14:textId="44646EA8" w:rsidR="00F5689F" w:rsidRDefault="00F5689F" w:rsidP="00F5689F"/>
    <w:tbl>
      <w:tblPr>
        <w:tblW w:w="5006" w:type="pct"/>
        <w:tblLook w:val="0600" w:firstRow="0" w:lastRow="0" w:firstColumn="0" w:lastColumn="0" w:noHBand="1" w:noVBand="1"/>
      </w:tblPr>
      <w:tblGrid>
        <w:gridCol w:w="7086"/>
        <w:gridCol w:w="222"/>
        <w:gridCol w:w="3576"/>
      </w:tblGrid>
      <w:tr w:rsidR="00E6525B" w14:paraId="27D64F9C" w14:textId="77777777" w:rsidTr="00D576EC">
        <w:trPr>
          <w:trHeight w:val="1728"/>
        </w:trPr>
        <w:tc>
          <w:tcPr>
            <w:tcW w:w="3250" w:type="pct"/>
          </w:tcPr>
          <w:p w14:paraId="335DB9C0" w14:textId="27B511A8" w:rsidR="00E6525B" w:rsidRDefault="007733AB" w:rsidP="007733AB">
            <w:pPr>
              <w:pStyle w:val="Title"/>
            </w:pPr>
            <w:r>
              <w:t>Muhammed Behlül Uğur</w:t>
            </w:r>
          </w:p>
        </w:tc>
        <w:tc>
          <w:tcPr>
            <w:tcW w:w="109" w:type="pct"/>
          </w:tcPr>
          <w:p w14:paraId="2DABBB1D" w14:textId="77777777" w:rsidR="00E6525B" w:rsidRPr="00F5689F" w:rsidRDefault="00E6525B" w:rsidP="00F5689F"/>
        </w:tc>
        <w:tc>
          <w:tcPr>
            <w:tcW w:w="1641" w:type="pct"/>
            <w:vMerge w:val="restart"/>
            <w:vAlign w:val="bottom"/>
          </w:tcPr>
          <w:p w14:paraId="30362280" w14:textId="389EA6C2" w:rsidR="00E6525B" w:rsidRDefault="00580AD6" w:rsidP="00580AD6">
            <w:pPr>
              <w:pStyle w:val="BodyContactInfo"/>
              <w:ind w:left="586"/>
            </w:pPr>
            <w:r>
              <w:rPr>
                <w:noProof/>
              </w:rPr>
              <w:drawing>
                <wp:inline distT="0" distB="0" distL="0" distR="0" wp14:anchorId="5787130D" wp14:editId="05C2F4B8">
                  <wp:extent cx="912499" cy="1214755"/>
                  <wp:effectExtent l="0" t="0" r="1905" b="444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808" cy="121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6525B" w:rsidRPr="00F5689F">
              <w:t xml:space="preserve">  </w:t>
            </w:r>
          </w:p>
        </w:tc>
      </w:tr>
      <w:tr w:rsidR="00E97CB2" w:rsidRPr="00F5689F" w14:paraId="0D39467B" w14:textId="77777777" w:rsidTr="00D576EC">
        <w:trPr>
          <w:trHeight w:val="115"/>
        </w:trPr>
        <w:tc>
          <w:tcPr>
            <w:tcW w:w="3250" w:type="pct"/>
          </w:tcPr>
          <w:p w14:paraId="63B8D59B" w14:textId="77777777" w:rsidR="00E97CB2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BD0DE45" wp14:editId="76EBDA20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13EE01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09" w:type="pct"/>
          </w:tcPr>
          <w:p w14:paraId="44E79584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1" w:type="pct"/>
            <w:vMerge/>
          </w:tcPr>
          <w:p w14:paraId="035FCC9D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4D5E9BD5" w14:textId="77777777" w:rsidTr="00D576EC">
        <w:trPr>
          <w:trHeight w:val="1701"/>
        </w:trPr>
        <w:tc>
          <w:tcPr>
            <w:tcW w:w="3250" w:type="pct"/>
          </w:tcPr>
          <w:p w14:paraId="69518CEF" w14:textId="5BF60C3B" w:rsidR="00E97CB2" w:rsidRDefault="00D576EC" w:rsidP="00F5689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0630D40" wp14:editId="3411421F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373380</wp:posOffset>
                      </wp:positionV>
                      <wp:extent cx="7452000" cy="9036000"/>
                      <wp:effectExtent l="0" t="0" r="0" b="0"/>
                      <wp:wrapNone/>
                      <wp:docPr id="55" name="Rectangle 5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452000" cy="90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27B94" id="Rectangle 58" o:spid="_x0000_s1026" alt="&quot;&quot;" style="position:absolute;margin-left:-41.4pt;margin-top:29.4pt;width:586.75pt;height:71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" fillcolor="#a9d4db [3204]" stroked="f"/>
                  </w:pict>
                </mc:Fallback>
              </mc:AlternateContent>
            </w:r>
          </w:p>
        </w:tc>
        <w:tc>
          <w:tcPr>
            <w:tcW w:w="109" w:type="pct"/>
          </w:tcPr>
          <w:p w14:paraId="7898AC20" w14:textId="77777777" w:rsidR="00E97CB2" w:rsidRDefault="00E97CB2" w:rsidP="00F5689F"/>
        </w:tc>
        <w:tc>
          <w:tcPr>
            <w:tcW w:w="1641" w:type="pct"/>
          </w:tcPr>
          <w:p w14:paraId="141038C5" w14:textId="77777777" w:rsidR="00E97CB2" w:rsidRDefault="00E97CB2" w:rsidP="00F5689F"/>
        </w:tc>
      </w:tr>
      <w:tr w:rsidR="00FC49E3" w14:paraId="403D4AD0" w14:textId="77777777" w:rsidTr="00D576EC">
        <w:tc>
          <w:tcPr>
            <w:tcW w:w="3250" w:type="pct"/>
          </w:tcPr>
          <w:p w14:paraId="418D120C" w14:textId="47F5C438" w:rsidR="00FC49E3" w:rsidRPr="007733AB" w:rsidRDefault="007733AB" w:rsidP="00FC49E3">
            <w:pPr>
              <w:pStyle w:val="Heading1"/>
              <w:rPr>
                <w:sz w:val="40"/>
              </w:rPr>
            </w:pPr>
            <w:r w:rsidRPr="007B2DE5">
              <w:rPr>
                <w:sz w:val="36"/>
                <w:szCs w:val="36"/>
              </w:rPr>
              <w:t>Eğitim ve tecrübe</w:t>
            </w:r>
            <w:r w:rsidR="00FC49E3" w:rsidRPr="007B2DE5">
              <w:rPr>
                <w:sz w:val="36"/>
                <w:szCs w:val="36"/>
              </w:rPr>
              <w:t xml:space="preserve"> </w:t>
            </w:r>
          </w:p>
        </w:tc>
        <w:tc>
          <w:tcPr>
            <w:tcW w:w="109" w:type="pct"/>
          </w:tcPr>
          <w:p w14:paraId="5BFA1DC4" w14:textId="77777777" w:rsidR="00FC49E3" w:rsidRDefault="00FC49E3" w:rsidP="00F5689F"/>
        </w:tc>
        <w:tc>
          <w:tcPr>
            <w:tcW w:w="1641" w:type="pct"/>
          </w:tcPr>
          <w:p w14:paraId="2554C604" w14:textId="32C0F57E" w:rsidR="00FC49E3" w:rsidRDefault="00CB1D30" w:rsidP="00E97CB2">
            <w:pPr>
              <w:pStyle w:val="Heading1"/>
            </w:pPr>
            <w:r>
              <w:t>Bilişim Teknolojileri</w:t>
            </w:r>
          </w:p>
        </w:tc>
      </w:tr>
      <w:tr w:rsidR="00E6525B" w:rsidRPr="00F5689F" w14:paraId="56F9873A" w14:textId="77777777" w:rsidTr="00D576EC">
        <w:trPr>
          <w:trHeight w:val="115"/>
        </w:trPr>
        <w:tc>
          <w:tcPr>
            <w:tcW w:w="3250" w:type="pct"/>
          </w:tcPr>
          <w:p w14:paraId="0A6BF2B8" w14:textId="33227BF1" w:rsidR="00E6525B" w:rsidRPr="00F5689F" w:rsidRDefault="00324575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CF9ACAF" wp14:editId="21629124">
                      <wp:extent cx="3871686" cy="0"/>
                      <wp:effectExtent l="0" t="19050" r="33655" b="19050"/>
                      <wp:docPr id="1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9F20B9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09" w:type="pct"/>
          </w:tcPr>
          <w:p w14:paraId="6A4B388F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1" w:type="pct"/>
          </w:tcPr>
          <w:p w14:paraId="62C5BD3C" w14:textId="49EFC3D1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7BA06B8" wp14:editId="36A0B0DD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D193A92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146D1B0" w14:textId="77777777" w:rsidTr="00D576EC">
        <w:trPr>
          <w:trHeight w:val="1984"/>
        </w:trPr>
        <w:tc>
          <w:tcPr>
            <w:tcW w:w="3250" w:type="pct"/>
            <w:vMerge w:val="restart"/>
          </w:tcPr>
          <w:p w14:paraId="3DC5B382" w14:textId="4C8194A5" w:rsidR="00FC49E3" w:rsidRPr="00E97CB2" w:rsidRDefault="00660F02" w:rsidP="00E97CB2">
            <w:pPr>
              <w:pStyle w:val="DateRange"/>
            </w:pPr>
            <w:r>
              <w:t>2021</w:t>
            </w:r>
            <w:r w:rsidR="001800D9">
              <w:t>-</w:t>
            </w:r>
            <w:r w:rsidR="007B2DE5">
              <w:t>2025</w:t>
            </w:r>
            <w:r w:rsidR="00FC49E3" w:rsidRPr="00E97CB2">
              <w:t xml:space="preserve"> </w:t>
            </w:r>
          </w:p>
          <w:p w14:paraId="64844A3B" w14:textId="4B5B5793" w:rsidR="00FC49E3" w:rsidRPr="007733AB" w:rsidRDefault="007733AB" w:rsidP="00E97CB2">
            <w:pPr>
              <w:pStyle w:val="JobTitleandDegree"/>
              <w:rPr>
                <w:sz w:val="28"/>
                <w:szCs w:val="28"/>
              </w:rPr>
            </w:pPr>
            <w:r w:rsidRPr="007733AB">
              <w:rPr>
                <w:sz w:val="28"/>
                <w:szCs w:val="28"/>
              </w:rPr>
              <w:t xml:space="preserve">Ortadoğu Teknik Üniversitesi – Bilgisayar ve Öğretim teknolojileri </w:t>
            </w:r>
            <w:r w:rsidR="00F9580B">
              <w:rPr>
                <w:sz w:val="28"/>
                <w:szCs w:val="28"/>
              </w:rPr>
              <w:t>Eğitimi</w:t>
            </w:r>
            <w:r w:rsidR="007B2DE5">
              <w:rPr>
                <w:sz w:val="28"/>
                <w:szCs w:val="28"/>
              </w:rPr>
              <w:t xml:space="preserve"> – Lisans Derecesi</w:t>
            </w:r>
          </w:p>
          <w:p w14:paraId="4220A8A1" w14:textId="1EBC9F4B" w:rsidR="00FC49E3" w:rsidRDefault="007733AB" w:rsidP="00D87E03">
            <w:pPr>
              <w:pStyle w:val="Jobdescription"/>
              <w:rPr>
                <w:sz w:val="24"/>
                <w:szCs w:val="24"/>
              </w:rPr>
            </w:pPr>
            <w:r w:rsidRPr="00660F02">
              <w:rPr>
                <w:sz w:val="24"/>
                <w:szCs w:val="24"/>
              </w:rPr>
              <w:t>Ortalama: 3.</w:t>
            </w:r>
            <w:r w:rsidR="007B2DE5">
              <w:rPr>
                <w:sz w:val="24"/>
                <w:szCs w:val="24"/>
              </w:rPr>
              <w:t>07</w:t>
            </w:r>
          </w:p>
          <w:p w14:paraId="2E320AD2" w14:textId="232165CD" w:rsidR="007B2DE5" w:rsidRPr="00E97CB2" w:rsidRDefault="007B2DE5" w:rsidP="007B2DE5">
            <w:pPr>
              <w:pStyle w:val="DateRange"/>
            </w:pPr>
            <w:r>
              <w:t>2026-Halen</w:t>
            </w:r>
            <w:r w:rsidRPr="00E97CB2">
              <w:t xml:space="preserve"> </w:t>
            </w:r>
          </w:p>
          <w:p w14:paraId="32A4B117" w14:textId="27C4455A" w:rsidR="00D576EC" w:rsidRPr="00D576EC" w:rsidRDefault="007B2DE5" w:rsidP="007B2DE5">
            <w:pPr>
              <w:pStyle w:val="JobTitleandDegree"/>
              <w:rPr>
                <w:sz w:val="28"/>
                <w:szCs w:val="28"/>
              </w:rPr>
            </w:pPr>
            <w:r w:rsidRPr="007733AB">
              <w:rPr>
                <w:sz w:val="28"/>
                <w:szCs w:val="28"/>
              </w:rPr>
              <w:t>Ortadoğu Teknik Üniversitesi – Bilgisayar ve Öğretim teknolojileri</w:t>
            </w:r>
            <w:r w:rsidR="00F9580B">
              <w:rPr>
                <w:sz w:val="28"/>
                <w:szCs w:val="28"/>
              </w:rPr>
              <w:t xml:space="preserve"> Eğitimi</w:t>
            </w:r>
            <w:r>
              <w:rPr>
                <w:sz w:val="28"/>
                <w:szCs w:val="28"/>
              </w:rPr>
              <w:t xml:space="preserve"> – Yüksek Lisans</w:t>
            </w:r>
          </w:p>
          <w:p w14:paraId="562B0706" w14:textId="77777777" w:rsidR="00D576EC" w:rsidRDefault="00D576EC" w:rsidP="001E49F7">
            <w:pPr>
              <w:pStyle w:val="DateRange"/>
              <w:rPr>
                <w:lang w:val="tr-TR"/>
              </w:rPr>
            </w:pPr>
            <w:r w:rsidRPr="007B2DE5">
              <w:rPr>
                <w:lang w:val="tr-TR"/>
              </w:rPr>
              <w:t>09/2024 – Halen</w:t>
            </w:r>
          </w:p>
          <w:p w14:paraId="6779AC97" w14:textId="0A11565E" w:rsidR="007B2DE5" w:rsidRPr="007B2DE5" w:rsidRDefault="007B2DE5" w:rsidP="001E49F7">
            <w:pPr>
              <w:pStyle w:val="DateRange"/>
              <w:spacing w:before="0"/>
              <w:rPr>
                <w:sz w:val="28"/>
                <w:szCs w:val="32"/>
                <w:lang w:val="tr-TR"/>
              </w:rPr>
            </w:pPr>
            <w:r w:rsidRPr="007B2DE5">
              <w:rPr>
                <w:b/>
                <w:bCs/>
                <w:sz w:val="28"/>
                <w:szCs w:val="32"/>
                <w:lang w:val="tr-TR"/>
              </w:rPr>
              <w:t xml:space="preserve">British School Ankara, </w:t>
            </w:r>
          </w:p>
          <w:p w14:paraId="41DF0395" w14:textId="51AAF6E2" w:rsidR="007B2DE5" w:rsidRPr="007B2DE5" w:rsidRDefault="007B2DE5" w:rsidP="007B2DE5">
            <w:pPr>
              <w:pStyle w:val="DateRange"/>
              <w:rPr>
                <w:sz w:val="24"/>
                <w:szCs w:val="28"/>
                <w:lang w:val="tr-TR"/>
              </w:rPr>
            </w:pPr>
            <w:r w:rsidRPr="001E49F7">
              <w:rPr>
                <w:sz w:val="24"/>
                <w:szCs w:val="28"/>
                <w:lang w:val="tr-TR"/>
              </w:rPr>
              <w:t>Kızılay’da bir kursta l</w:t>
            </w:r>
            <w:r w:rsidRPr="007B2DE5">
              <w:rPr>
                <w:sz w:val="24"/>
                <w:szCs w:val="28"/>
                <w:lang w:val="tr-TR"/>
              </w:rPr>
              <w:t>ise ve yetişkin öğrencilere aşağıdaki müfredat kapsamında ders vermekteyim:</w:t>
            </w:r>
          </w:p>
          <w:p w14:paraId="23994618" w14:textId="77777777" w:rsidR="007B2DE5" w:rsidRPr="007B2DE5" w:rsidRDefault="007B2DE5" w:rsidP="007B2DE5">
            <w:pPr>
              <w:pStyle w:val="DateRange"/>
              <w:numPr>
                <w:ilvl w:val="0"/>
                <w:numId w:val="7"/>
              </w:numPr>
              <w:rPr>
                <w:sz w:val="24"/>
                <w:szCs w:val="28"/>
                <w:lang w:val="tr-TR"/>
              </w:rPr>
            </w:pPr>
            <w:r w:rsidRPr="007B2DE5">
              <w:rPr>
                <w:sz w:val="24"/>
                <w:szCs w:val="28"/>
                <w:lang w:val="tr-TR"/>
              </w:rPr>
              <w:t>Arduino ve Tinkercad</w:t>
            </w:r>
          </w:p>
          <w:p w14:paraId="4A22CDD3" w14:textId="77777777" w:rsidR="007B2DE5" w:rsidRPr="007B2DE5" w:rsidRDefault="007B2DE5" w:rsidP="007B2DE5">
            <w:pPr>
              <w:pStyle w:val="DateRange"/>
              <w:numPr>
                <w:ilvl w:val="0"/>
                <w:numId w:val="7"/>
              </w:numPr>
              <w:rPr>
                <w:sz w:val="24"/>
                <w:szCs w:val="28"/>
                <w:lang w:val="tr-TR"/>
              </w:rPr>
            </w:pPr>
            <w:r w:rsidRPr="007B2DE5">
              <w:rPr>
                <w:sz w:val="24"/>
                <w:szCs w:val="28"/>
                <w:lang w:val="tr-TR"/>
              </w:rPr>
              <w:t>Flutter ile Mobil Uygulama Geliştirme</w:t>
            </w:r>
          </w:p>
          <w:p w14:paraId="343EFFF4" w14:textId="77777777" w:rsidR="007B2DE5" w:rsidRPr="007B2DE5" w:rsidRDefault="007B2DE5" w:rsidP="007B2DE5">
            <w:pPr>
              <w:pStyle w:val="DateRange"/>
              <w:numPr>
                <w:ilvl w:val="0"/>
                <w:numId w:val="7"/>
              </w:numPr>
              <w:rPr>
                <w:sz w:val="24"/>
                <w:szCs w:val="28"/>
                <w:lang w:val="tr-TR"/>
              </w:rPr>
            </w:pPr>
            <w:r w:rsidRPr="007B2DE5">
              <w:rPr>
                <w:sz w:val="24"/>
                <w:szCs w:val="28"/>
                <w:lang w:val="tr-TR"/>
              </w:rPr>
              <w:t>Python Programlama</w:t>
            </w:r>
          </w:p>
          <w:p w14:paraId="6FEE077C" w14:textId="77777777" w:rsidR="007B2DE5" w:rsidRPr="007B2DE5" w:rsidRDefault="007B2DE5" w:rsidP="007B2DE5">
            <w:pPr>
              <w:pStyle w:val="DateRange"/>
              <w:numPr>
                <w:ilvl w:val="0"/>
                <w:numId w:val="7"/>
              </w:numPr>
              <w:rPr>
                <w:sz w:val="24"/>
                <w:szCs w:val="28"/>
                <w:lang w:val="tr-TR"/>
              </w:rPr>
            </w:pPr>
            <w:r w:rsidRPr="007B2DE5">
              <w:rPr>
                <w:sz w:val="24"/>
                <w:szCs w:val="28"/>
                <w:lang w:val="tr-TR"/>
              </w:rPr>
              <w:t>Bilgisayar Bilimine Giriş, Temel Algoritmalar ve Veri Yapıları</w:t>
            </w:r>
          </w:p>
          <w:p w14:paraId="2C7A50CC" w14:textId="71E223EF" w:rsidR="007B2DE5" w:rsidRPr="001E49F7" w:rsidRDefault="007B2DE5" w:rsidP="007B2DE5">
            <w:pPr>
              <w:pStyle w:val="DateRange"/>
              <w:rPr>
                <w:sz w:val="24"/>
                <w:szCs w:val="28"/>
                <w:lang w:val="tr-TR"/>
              </w:rPr>
            </w:pPr>
            <w:r w:rsidRPr="007B2DE5">
              <w:rPr>
                <w:sz w:val="24"/>
                <w:szCs w:val="28"/>
                <w:lang w:val="tr-TR"/>
              </w:rPr>
              <w:t>Programlama ve grafik tasarım derslerinin müfredatının ve öğretim materyallerinin büyük bir kısmını hazırladım.</w:t>
            </w:r>
          </w:p>
          <w:p w14:paraId="1483DDF4" w14:textId="785DD3BD" w:rsidR="00324575" w:rsidRPr="00C37B8E" w:rsidRDefault="00324575" w:rsidP="00D87E03">
            <w:pPr>
              <w:pStyle w:val="Jobdescription"/>
              <w:rPr>
                <w:b/>
                <w:bCs/>
                <w:sz w:val="36"/>
                <w:szCs w:val="36"/>
                <w:lang w:val="tr-TR"/>
              </w:rPr>
            </w:pPr>
            <w:r w:rsidRPr="00C37B8E">
              <w:rPr>
                <w:b/>
                <w:bCs/>
                <w:sz w:val="36"/>
                <w:szCs w:val="36"/>
                <w:lang w:val="tr-TR"/>
              </w:rPr>
              <w:t>Yabancı dil</w:t>
            </w: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290EE66" wp14:editId="4D1698E5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0BC54CD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70BAD681" w14:textId="7CA14525" w:rsidR="00D576EC" w:rsidRPr="00C37B8E" w:rsidRDefault="00324575" w:rsidP="00D87E03">
            <w:pPr>
              <w:pStyle w:val="Jobdescription"/>
              <w:rPr>
                <w:sz w:val="24"/>
                <w:szCs w:val="22"/>
                <w:lang w:val="tr-TR"/>
              </w:rPr>
            </w:pPr>
            <w:r w:rsidRPr="00C37B8E">
              <w:rPr>
                <w:sz w:val="24"/>
                <w:szCs w:val="22"/>
                <w:lang w:val="tr-TR"/>
              </w:rPr>
              <w:t xml:space="preserve">İngilizce: Yds </w:t>
            </w:r>
            <w:r w:rsidR="007B2DE5" w:rsidRPr="00C37B8E">
              <w:rPr>
                <w:sz w:val="24"/>
                <w:szCs w:val="22"/>
                <w:lang w:val="tr-TR"/>
              </w:rPr>
              <w:t>8</w:t>
            </w:r>
            <w:r w:rsidR="00C37B8E" w:rsidRPr="00C37B8E">
              <w:rPr>
                <w:sz w:val="24"/>
                <w:szCs w:val="22"/>
                <w:lang w:val="tr-TR"/>
              </w:rPr>
              <w:t>2</w:t>
            </w:r>
            <w:r w:rsidR="00C37B8E">
              <w:rPr>
                <w:sz w:val="24"/>
                <w:szCs w:val="22"/>
                <w:lang w:val="tr-TR"/>
              </w:rPr>
              <w:t>.50</w:t>
            </w:r>
          </w:p>
        </w:tc>
        <w:tc>
          <w:tcPr>
            <w:tcW w:w="109" w:type="pct"/>
            <w:vMerge w:val="restart"/>
          </w:tcPr>
          <w:p w14:paraId="4AC40DF8" w14:textId="77777777" w:rsidR="00FC49E3" w:rsidRPr="00C37B8E" w:rsidRDefault="00FC49E3" w:rsidP="00E6525B">
            <w:pPr>
              <w:rPr>
                <w:lang w:val="tr-TR"/>
              </w:rPr>
            </w:pPr>
          </w:p>
        </w:tc>
        <w:tc>
          <w:tcPr>
            <w:tcW w:w="1641" w:type="pct"/>
          </w:tcPr>
          <w:p w14:paraId="74EAA81F" w14:textId="26BCD35C" w:rsidR="00C37B8E" w:rsidRDefault="00C37B8E" w:rsidP="00C37B8E">
            <w:pPr>
              <w:pStyle w:val="DateRange"/>
              <w:spacing w:before="120"/>
              <w:rPr>
                <w:sz w:val="20"/>
                <w:szCs w:val="22"/>
              </w:rPr>
            </w:pPr>
            <w:r w:rsidRPr="008C12F6">
              <w:rPr>
                <w:sz w:val="20"/>
                <w:szCs w:val="22"/>
              </w:rPr>
              <w:t xml:space="preserve">Ms </w:t>
            </w:r>
            <w:r>
              <w:rPr>
                <w:sz w:val="20"/>
                <w:szCs w:val="22"/>
              </w:rPr>
              <w:t>Word, Excel, Powerpoint: İyi</w:t>
            </w:r>
          </w:p>
          <w:p w14:paraId="7E2177C2" w14:textId="28465F19" w:rsidR="00C80E16" w:rsidRDefault="00C80E16" w:rsidP="00C80E16">
            <w:pPr>
              <w:pStyle w:val="DateRange"/>
              <w:spacing w:before="120"/>
            </w:pPr>
            <w:r>
              <w:t xml:space="preserve">Python </w:t>
            </w:r>
          </w:p>
          <w:p w14:paraId="0CCEBF6D" w14:textId="2EBB1075" w:rsidR="00C80E16" w:rsidRDefault="00C80E16" w:rsidP="00C80E16">
            <w:pPr>
              <w:pStyle w:val="DateRange"/>
              <w:spacing w:before="120"/>
            </w:pPr>
            <w:r>
              <w:t>C++</w:t>
            </w:r>
          </w:p>
          <w:p w14:paraId="1D366640" w14:textId="49E31917" w:rsidR="001E49F7" w:rsidRDefault="001E49F7" w:rsidP="001E49F7">
            <w:pPr>
              <w:pStyle w:val="DateRange"/>
              <w:spacing w:before="120"/>
            </w:pPr>
            <w:r>
              <w:t>C#</w:t>
            </w:r>
          </w:p>
          <w:p w14:paraId="48A05DF4" w14:textId="77777777" w:rsidR="001E49F7" w:rsidRDefault="001E49F7" w:rsidP="001E49F7">
            <w:pPr>
              <w:pStyle w:val="DateRange"/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Web development</w:t>
            </w:r>
          </w:p>
          <w:p w14:paraId="62E1F362" w14:textId="77777777" w:rsidR="00324575" w:rsidRDefault="001E49F7" w:rsidP="00C80E16">
            <w:pPr>
              <w:pStyle w:val="DateRange"/>
              <w:spacing w:before="120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Flutter</w:t>
            </w:r>
          </w:p>
          <w:p w14:paraId="0BEAFF0A" w14:textId="0E4E8080" w:rsidR="001E49F7" w:rsidRPr="001E49F7" w:rsidRDefault="001E49F7" w:rsidP="00C80E16">
            <w:pPr>
              <w:pStyle w:val="DateRange"/>
              <w:spacing w:before="120"/>
              <w:rPr>
                <w:sz w:val="20"/>
                <w:szCs w:val="22"/>
              </w:rPr>
            </w:pPr>
          </w:p>
        </w:tc>
      </w:tr>
      <w:tr w:rsidR="00FC49E3" w14:paraId="65BCBCC9" w14:textId="77777777" w:rsidTr="00D576EC">
        <w:tc>
          <w:tcPr>
            <w:tcW w:w="3250" w:type="pct"/>
            <w:vMerge/>
          </w:tcPr>
          <w:p w14:paraId="24E7297A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109" w:type="pct"/>
            <w:vMerge/>
          </w:tcPr>
          <w:p w14:paraId="532EED4F" w14:textId="77777777" w:rsidR="00FC49E3" w:rsidRDefault="00FC49E3" w:rsidP="00F5689F"/>
        </w:tc>
        <w:tc>
          <w:tcPr>
            <w:tcW w:w="1641" w:type="pct"/>
          </w:tcPr>
          <w:p w14:paraId="4A52CE2F" w14:textId="167447B0" w:rsidR="00FC49E3" w:rsidRPr="00E97CB2" w:rsidRDefault="007733AB" w:rsidP="00E97CB2">
            <w:pPr>
              <w:pStyle w:val="Heading1"/>
            </w:pPr>
            <w:r>
              <w:t>İlgi Alanları</w:t>
            </w:r>
          </w:p>
        </w:tc>
      </w:tr>
      <w:tr w:rsidR="00FC49E3" w:rsidRPr="00F5689F" w14:paraId="069215F7" w14:textId="77777777" w:rsidTr="00D576EC">
        <w:trPr>
          <w:trHeight w:val="115"/>
        </w:trPr>
        <w:tc>
          <w:tcPr>
            <w:tcW w:w="3250" w:type="pct"/>
            <w:vMerge/>
          </w:tcPr>
          <w:p w14:paraId="14A35173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09" w:type="pct"/>
            <w:vMerge/>
          </w:tcPr>
          <w:p w14:paraId="587867DE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1" w:type="pct"/>
          </w:tcPr>
          <w:p w14:paraId="1E35873E" w14:textId="0CAA0307" w:rsidR="00FC49E3" w:rsidRPr="00F5689F" w:rsidRDefault="00C37B8E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142DB83" wp14:editId="2CEC24BB">
                      <wp:extent cx="2103120" cy="0"/>
                      <wp:effectExtent l="0" t="19050" r="30480" b="19050"/>
                      <wp:docPr id="247324077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B0475A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F41B872" w14:textId="77777777" w:rsidTr="001E49F7">
        <w:trPr>
          <w:trHeight w:val="2098"/>
        </w:trPr>
        <w:tc>
          <w:tcPr>
            <w:tcW w:w="3250" w:type="pct"/>
            <w:vMerge/>
          </w:tcPr>
          <w:p w14:paraId="2D61604D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109" w:type="pct"/>
            <w:vMerge/>
          </w:tcPr>
          <w:p w14:paraId="0BB82CF6" w14:textId="77777777" w:rsidR="00FC49E3" w:rsidRDefault="00FC49E3" w:rsidP="00E6525B"/>
        </w:tc>
        <w:tc>
          <w:tcPr>
            <w:tcW w:w="1641" w:type="pct"/>
          </w:tcPr>
          <w:p w14:paraId="740BEFF9" w14:textId="43CBD267" w:rsidR="00FC49E3" w:rsidRDefault="00324575" w:rsidP="007733AB">
            <w:pPr>
              <w:pStyle w:val="SkillsBulle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Bilardo</w:t>
            </w:r>
          </w:p>
          <w:p w14:paraId="581A8D9F" w14:textId="05E1699D" w:rsidR="00C37B8E" w:rsidRDefault="001800D9" w:rsidP="00C37B8E">
            <w:pPr>
              <w:pStyle w:val="SkillsBullets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Bilgisayar Oyunları</w:t>
            </w:r>
          </w:p>
          <w:p w14:paraId="3688A038" w14:textId="77777777" w:rsidR="00C37B8E" w:rsidRPr="00C37B8E" w:rsidRDefault="00C37B8E" w:rsidP="00C37B8E">
            <w:pPr>
              <w:pStyle w:val="SkillsBullets"/>
              <w:numPr>
                <w:ilvl w:val="0"/>
                <w:numId w:val="0"/>
              </w:numPr>
              <w:ind w:left="288"/>
              <w:rPr>
                <w:sz w:val="22"/>
                <w:szCs w:val="22"/>
              </w:rPr>
            </w:pPr>
          </w:p>
          <w:p w14:paraId="1588FA22" w14:textId="23D76D91" w:rsidR="00C37B8E" w:rsidRPr="00C37B8E" w:rsidRDefault="00C37B8E" w:rsidP="00C37B8E">
            <w:pPr>
              <w:pStyle w:val="SkillsBullets"/>
              <w:numPr>
                <w:ilvl w:val="0"/>
                <w:numId w:val="0"/>
              </w:numPr>
              <w:rPr>
                <w:b/>
                <w:bCs/>
                <w:sz w:val="32"/>
                <w:szCs w:val="32"/>
              </w:rPr>
            </w:pPr>
            <w:r w:rsidRPr="00C37B8E">
              <w:rPr>
                <w:b/>
                <w:bCs/>
                <w:sz w:val="32"/>
                <w:szCs w:val="32"/>
              </w:rPr>
              <w:t>Aktiviteler</w:t>
            </w:r>
          </w:p>
          <w:p w14:paraId="2E49C61B" w14:textId="406E4694" w:rsidR="00C37B8E" w:rsidRPr="007B2DE5" w:rsidRDefault="00C37B8E" w:rsidP="00C37B8E">
            <w:pPr>
              <w:pStyle w:val="SkillsBullets"/>
              <w:numPr>
                <w:ilvl w:val="0"/>
                <w:numId w:val="0"/>
              </w:numPr>
              <w:rPr>
                <w:sz w:val="22"/>
                <w:szCs w:val="22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6196663E" wp14:editId="61DD477E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113969F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2EE4005" w14:textId="77777777" w:rsidTr="001E49F7">
        <w:trPr>
          <w:trHeight w:val="1077"/>
        </w:trPr>
        <w:tc>
          <w:tcPr>
            <w:tcW w:w="3250" w:type="pct"/>
            <w:vMerge/>
          </w:tcPr>
          <w:p w14:paraId="774DE7EB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109" w:type="pct"/>
            <w:vMerge/>
          </w:tcPr>
          <w:p w14:paraId="02C721E7" w14:textId="77777777" w:rsidR="00FC49E3" w:rsidRDefault="00FC49E3" w:rsidP="00F5689F"/>
        </w:tc>
        <w:tc>
          <w:tcPr>
            <w:tcW w:w="1641" w:type="pct"/>
          </w:tcPr>
          <w:p w14:paraId="62028008" w14:textId="17780A73" w:rsidR="00C37B8E" w:rsidRDefault="00C37B8E" w:rsidP="00E97CB2">
            <w:pPr>
              <w:pStyle w:val="Heading1"/>
              <w:rPr>
                <w:b w:val="0"/>
                <w:bCs w:val="0"/>
                <w:sz w:val="22"/>
                <w:szCs w:val="28"/>
              </w:rPr>
            </w:pPr>
            <w:r w:rsidRPr="00C37B8E">
              <w:rPr>
                <w:b w:val="0"/>
                <w:bCs w:val="0"/>
                <w:sz w:val="22"/>
                <w:szCs w:val="28"/>
              </w:rPr>
              <w:t>Lisede iki kez TÜBİTAK bilgisayar olimpiyatlarına katıldım</w:t>
            </w:r>
          </w:p>
          <w:p w14:paraId="7E539FFE" w14:textId="77777777" w:rsidR="001E49F7" w:rsidRPr="001E49F7" w:rsidRDefault="001E49F7" w:rsidP="001E49F7"/>
          <w:p w14:paraId="2C6C5464" w14:textId="0DB7DF69" w:rsidR="00FC49E3" w:rsidRPr="00E97CB2" w:rsidRDefault="001800D9" w:rsidP="00E97CB2">
            <w:pPr>
              <w:pStyle w:val="Heading1"/>
            </w:pPr>
            <w:r>
              <w:t>İletişim</w:t>
            </w:r>
          </w:p>
        </w:tc>
      </w:tr>
      <w:tr w:rsidR="00FC49E3" w:rsidRPr="00F5689F" w14:paraId="0951CB47" w14:textId="77777777" w:rsidTr="00D576EC">
        <w:trPr>
          <w:trHeight w:val="115"/>
        </w:trPr>
        <w:tc>
          <w:tcPr>
            <w:tcW w:w="3250" w:type="pct"/>
            <w:vMerge/>
          </w:tcPr>
          <w:p w14:paraId="191AD96F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09" w:type="pct"/>
            <w:vMerge/>
          </w:tcPr>
          <w:p w14:paraId="36143418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41" w:type="pct"/>
          </w:tcPr>
          <w:p w14:paraId="401F3C1C" w14:textId="6B0BEDDF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0E91EED" wp14:editId="1A5455FF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EA9327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246CDCF6" w14:textId="77777777" w:rsidTr="00D576EC">
        <w:trPr>
          <w:trHeight w:val="2448"/>
        </w:trPr>
        <w:tc>
          <w:tcPr>
            <w:tcW w:w="3250" w:type="pct"/>
            <w:vMerge/>
          </w:tcPr>
          <w:p w14:paraId="21F012C0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109" w:type="pct"/>
            <w:vMerge/>
          </w:tcPr>
          <w:p w14:paraId="120C0CD2" w14:textId="77777777" w:rsidR="00FC49E3" w:rsidRDefault="00FC49E3" w:rsidP="00E6525B"/>
        </w:tc>
        <w:tc>
          <w:tcPr>
            <w:tcW w:w="1641" w:type="pct"/>
          </w:tcPr>
          <w:p w14:paraId="0D1FD96C" w14:textId="27EE43BF" w:rsidR="00FC49E3" w:rsidRPr="00D87E03" w:rsidRDefault="001800D9" w:rsidP="00D87E03">
            <w:pPr>
              <w:pStyle w:val="BodyContactInfo"/>
            </w:pPr>
            <w:r>
              <w:t>Keçiören/Ankara</w:t>
            </w:r>
            <w:r w:rsidR="00FC49E3" w:rsidRPr="00D87E03">
              <w:t xml:space="preserve"> </w:t>
            </w:r>
          </w:p>
          <w:p w14:paraId="19E4B5C4" w14:textId="6795AEB0" w:rsidR="00FC49E3" w:rsidRPr="00D87E03" w:rsidRDefault="001800D9" w:rsidP="00D87E03">
            <w:pPr>
              <w:pStyle w:val="BodyContactInfo"/>
            </w:pPr>
            <w:r>
              <w:t>+905511086405</w:t>
            </w:r>
          </w:p>
          <w:p w14:paraId="761DD626" w14:textId="3FC298DF" w:rsidR="00FC49E3" w:rsidRPr="00D87E03" w:rsidRDefault="001800D9" w:rsidP="00D87E03">
            <w:pPr>
              <w:pStyle w:val="BodyContactInfo"/>
            </w:pPr>
            <w:r>
              <w:t>uur.muhammed@gmail.com</w:t>
            </w:r>
            <w:r w:rsidR="00FC49E3" w:rsidRPr="00D87E03">
              <w:t xml:space="preserve"> </w:t>
            </w:r>
          </w:p>
          <w:p w14:paraId="71AD679D" w14:textId="3EEB8DD0" w:rsidR="00FC49E3" w:rsidRPr="00D87E03" w:rsidRDefault="005D36F7" w:rsidP="00D87E03">
            <w:pPr>
              <w:pStyle w:val="BodyContactInfo"/>
            </w:pPr>
            <w:r w:rsidRPr="005D36F7">
              <w:t>https://www.linkedin.com/in/behlül-uğur-750678167/</w:t>
            </w:r>
          </w:p>
        </w:tc>
      </w:tr>
    </w:tbl>
    <w:p w14:paraId="17B645FB" w14:textId="77777777" w:rsidR="00324575" w:rsidRDefault="00324575" w:rsidP="00C80E16"/>
    <w:sectPr w:rsidR="00324575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0E509" w14:textId="77777777" w:rsidR="008923FE" w:rsidRDefault="008923FE" w:rsidP="001B56AD">
      <w:pPr>
        <w:spacing w:line="240" w:lineRule="auto"/>
      </w:pPr>
      <w:r>
        <w:separator/>
      </w:r>
    </w:p>
  </w:endnote>
  <w:endnote w:type="continuationSeparator" w:id="0">
    <w:p w14:paraId="6454369F" w14:textId="77777777" w:rsidR="008923FE" w:rsidRDefault="008923FE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B539" w14:textId="77777777" w:rsidR="008923FE" w:rsidRDefault="008923FE" w:rsidP="001B56AD">
      <w:pPr>
        <w:spacing w:line="240" w:lineRule="auto"/>
      </w:pPr>
      <w:r>
        <w:separator/>
      </w:r>
    </w:p>
  </w:footnote>
  <w:footnote w:type="continuationSeparator" w:id="0">
    <w:p w14:paraId="678E9A0B" w14:textId="77777777" w:rsidR="008923FE" w:rsidRDefault="008923FE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79869E8"/>
    <w:multiLevelType w:val="multilevel"/>
    <w:tmpl w:val="6B7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1CDF"/>
    <w:multiLevelType w:val="hybridMultilevel"/>
    <w:tmpl w:val="BE008B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246301230">
    <w:abstractNumId w:val="4"/>
  </w:num>
  <w:num w:numId="2" w16cid:durableId="1847743464">
    <w:abstractNumId w:val="6"/>
  </w:num>
  <w:num w:numId="3" w16cid:durableId="735395321">
    <w:abstractNumId w:val="5"/>
  </w:num>
  <w:num w:numId="4" w16cid:durableId="59183914">
    <w:abstractNumId w:val="0"/>
  </w:num>
  <w:num w:numId="5" w16cid:durableId="1689216254">
    <w:abstractNumId w:val="3"/>
  </w:num>
  <w:num w:numId="6" w16cid:durableId="792942012">
    <w:abstractNumId w:val="7"/>
  </w:num>
  <w:num w:numId="7" w16cid:durableId="2009597075">
    <w:abstractNumId w:val="1"/>
  </w:num>
  <w:num w:numId="8" w16cid:durableId="1045719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AB"/>
    <w:rsid w:val="000017B7"/>
    <w:rsid w:val="000430BC"/>
    <w:rsid w:val="000B7E9E"/>
    <w:rsid w:val="001800D9"/>
    <w:rsid w:val="001B56AD"/>
    <w:rsid w:val="001E49F7"/>
    <w:rsid w:val="00273963"/>
    <w:rsid w:val="00324575"/>
    <w:rsid w:val="00340C75"/>
    <w:rsid w:val="003E6D64"/>
    <w:rsid w:val="003F6860"/>
    <w:rsid w:val="00447977"/>
    <w:rsid w:val="004C7E05"/>
    <w:rsid w:val="00580AD6"/>
    <w:rsid w:val="005B1B13"/>
    <w:rsid w:val="005D36F7"/>
    <w:rsid w:val="005D49CA"/>
    <w:rsid w:val="00660F02"/>
    <w:rsid w:val="006C67F0"/>
    <w:rsid w:val="006F7F1C"/>
    <w:rsid w:val="007466F4"/>
    <w:rsid w:val="007733AB"/>
    <w:rsid w:val="00793691"/>
    <w:rsid w:val="007B2DE5"/>
    <w:rsid w:val="007D6B8D"/>
    <w:rsid w:val="00810BD7"/>
    <w:rsid w:val="00851431"/>
    <w:rsid w:val="008539E9"/>
    <w:rsid w:val="0086291E"/>
    <w:rsid w:val="00867513"/>
    <w:rsid w:val="0087782E"/>
    <w:rsid w:val="008923FE"/>
    <w:rsid w:val="00913F16"/>
    <w:rsid w:val="009B0FAF"/>
    <w:rsid w:val="00A1439F"/>
    <w:rsid w:val="00A5079C"/>
    <w:rsid w:val="00A55EA0"/>
    <w:rsid w:val="00A635D5"/>
    <w:rsid w:val="00A82D03"/>
    <w:rsid w:val="00A93201"/>
    <w:rsid w:val="00B80EE9"/>
    <w:rsid w:val="00BA02F8"/>
    <w:rsid w:val="00BB23D5"/>
    <w:rsid w:val="00C06F0F"/>
    <w:rsid w:val="00C37B8E"/>
    <w:rsid w:val="00C764ED"/>
    <w:rsid w:val="00C80E16"/>
    <w:rsid w:val="00C8183F"/>
    <w:rsid w:val="00C83E97"/>
    <w:rsid w:val="00CB1D30"/>
    <w:rsid w:val="00D05764"/>
    <w:rsid w:val="00D576EC"/>
    <w:rsid w:val="00D87E03"/>
    <w:rsid w:val="00E6525B"/>
    <w:rsid w:val="00E97CB2"/>
    <w:rsid w:val="00ED6E70"/>
    <w:rsid w:val="00EE72A7"/>
    <w:rsid w:val="00EF10F2"/>
    <w:rsid w:val="00F41ACF"/>
    <w:rsid w:val="00F5689F"/>
    <w:rsid w:val="00F7064C"/>
    <w:rsid w:val="00F9580B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DE5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hl\AppData\Local\Microsoft\Office\16.0\DTS\en-US%7bBDDC5E9C-DC3A-4A0A-A235-75B6B119DE22%7d\%7b44210761-A7A5-4417-8959-E291CA4B8F19%7dtf00112764_win32.dotx" TargetMode="Externa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AF3B845-4FA5-4DD4-A83D-89059E47C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{44210761-A7A5-4417-8959-E291CA4B8F19}tf00112764_win32.dotx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2022-04-20T10:11:00Z</dcterms:created>
  <dcterms:modified xsi:type="dcterms:W3CDTF">2026-02-19T18:40:00Z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