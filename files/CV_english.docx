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6083" w14:textId="0EC94941" w:rsidR="00F5689F" w:rsidRDefault="00FC49E3" w:rsidP="00F568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630D40" wp14:editId="75D8576B">
                <wp:simplePos x="0" y="0"/>
                <wp:positionH relativeFrom="column">
                  <wp:posOffset>-457200</wp:posOffset>
                </wp:positionH>
                <wp:positionV relativeFrom="paragraph">
                  <wp:posOffset>2124075</wp:posOffset>
                </wp:positionV>
                <wp:extent cx="7429500" cy="7010400"/>
                <wp:effectExtent l="0" t="0" r="0" b="0"/>
                <wp:wrapNone/>
                <wp:docPr id="55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0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69A12" id="Rectangle 58" o:spid="_x0000_s1026" alt="&quot;&quot;" style="position:absolute;margin-left:-36pt;margin-top:167.25pt;width:585pt;height:55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" fillcolor="#a9d4db [320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7020"/>
        <w:gridCol w:w="222"/>
        <w:gridCol w:w="3544"/>
      </w:tblGrid>
      <w:tr w:rsidR="00E6525B" w14:paraId="27D64F9C" w14:textId="77777777" w:rsidTr="0084062E">
        <w:trPr>
          <w:trHeight w:val="1728"/>
        </w:trPr>
        <w:tc>
          <w:tcPr>
            <w:tcW w:w="3254" w:type="pct"/>
          </w:tcPr>
          <w:p w14:paraId="335DB9C0" w14:textId="27B511A8" w:rsidR="00E6525B" w:rsidRDefault="007733AB" w:rsidP="007733AB">
            <w:pPr>
              <w:pStyle w:val="Title"/>
            </w:pPr>
            <w:r>
              <w:t>Muhammed Behlül Uğur</w:t>
            </w:r>
          </w:p>
        </w:tc>
        <w:tc>
          <w:tcPr>
            <w:tcW w:w="103" w:type="pct"/>
          </w:tcPr>
          <w:p w14:paraId="2DABBB1D" w14:textId="77777777" w:rsidR="00E6525B" w:rsidRPr="00F5689F" w:rsidRDefault="00E6525B" w:rsidP="00F5689F"/>
        </w:tc>
        <w:tc>
          <w:tcPr>
            <w:tcW w:w="1643" w:type="pct"/>
            <w:vMerge w:val="restart"/>
            <w:vAlign w:val="bottom"/>
          </w:tcPr>
          <w:p w14:paraId="30362280" w14:textId="389EA6C2" w:rsidR="00E6525B" w:rsidRDefault="00580AD6" w:rsidP="00580AD6">
            <w:pPr>
              <w:pStyle w:val="BodyContactInfo"/>
              <w:ind w:left="586"/>
            </w:pPr>
            <w:r>
              <w:rPr>
                <w:noProof/>
              </w:rPr>
              <w:drawing>
                <wp:inline distT="0" distB="0" distL="0" distR="0" wp14:anchorId="5787130D" wp14:editId="23941F5C">
                  <wp:extent cx="1104900" cy="147088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158" cy="1475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6525B" w:rsidRPr="00F5689F">
              <w:t xml:space="preserve">  </w:t>
            </w:r>
          </w:p>
        </w:tc>
      </w:tr>
      <w:tr w:rsidR="00E97CB2" w:rsidRPr="00F5689F" w14:paraId="0D39467B" w14:textId="77777777" w:rsidTr="0084062E">
        <w:trPr>
          <w:trHeight w:val="115"/>
        </w:trPr>
        <w:tc>
          <w:tcPr>
            <w:tcW w:w="3254" w:type="pct"/>
          </w:tcPr>
          <w:p w14:paraId="63B8D59B" w14:textId="77777777" w:rsidR="00E97CB2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BD0DE45" wp14:editId="76EBDA20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5894C1C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03" w:type="pct"/>
          </w:tcPr>
          <w:p w14:paraId="44E79584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3" w:type="pct"/>
            <w:vMerge/>
          </w:tcPr>
          <w:p w14:paraId="035FCC9D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4D5E9BD5" w14:textId="77777777" w:rsidTr="0084062E">
        <w:trPr>
          <w:trHeight w:val="1364"/>
        </w:trPr>
        <w:tc>
          <w:tcPr>
            <w:tcW w:w="3254" w:type="pct"/>
          </w:tcPr>
          <w:p w14:paraId="69518CEF" w14:textId="00780105" w:rsidR="00E97CB2" w:rsidRDefault="00E97CB2" w:rsidP="00F5689F"/>
        </w:tc>
        <w:tc>
          <w:tcPr>
            <w:tcW w:w="103" w:type="pct"/>
          </w:tcPr>
          <w:p w14:paraId="7898AC20" w14:textId="77777777" w:rsidR="00E97CB2" w:rsidRDefault="00E97CB2" w:rsidP="00F5689F"/>
        </w:tc>
        <w:tc>
          <w:tcPr>
            <w:tcW w:w="1643" w:type="pct"/>
          </w:tcPr>
          <w:p w14:paraId="141038C5" w14:textId="77777777" w:rsidR="00E97CB2" w:rsidRDefault="00E97CB2" w:rsidP="00F5689F"/>
        </w:tc>
      </w:tr>
      <w:tr w:rsidR="00FC49E3" w14:paraId="403D4AD0" w14:textId="77777777" w:rsidTr="0084062E">
        <w:tc>
          <w:tcPr>
            <w:tcW w:w="3254" w:type="pct"/>
          </w:tcPr>
          <w:p w14:paraId="418D120C" w14:textId="43408861" w:rsidR="00FC49E3" w:rsidRPr="007733AB" w:rsidRDefault="003E3BEB" w:rsidP="00FC49E3">
            <w:pPr>
              <w:pStyle w:val="Heading1"/>
              <w:rPr>
                <w:sz w:val="40"/>
              </w:rPr>
            </w:pPr>
            <w:r>
              <w:rPr>
                <w:sz w:val="40"/>
              </w:rPr>
              <w:t>Education</w:t>
            </w:r>
            <w:r w:rsidR="007733AB" w:rsidRPr="007733AB">
              <w:rPr>
                <w:sz w:val="40"/>
              </w:rPr>
              <w:t xml:space="preserve"> </w:t>
            </w:r>
            <w:r>
              <w:rPr>
                <w:sz w:val="40"/>
              </w:rPr>
              <w:t>and Experience</w:t>
            </w:r>
          </w:p>
        </w:tc>
        <w:tc>
          <w:tcPr>
            <w:tcW w:w="103" w:type="pct"/>
          </w:tcPr>
          <w:p w14:paraId="5BFA1DC4" w14:textId="77777777" w:rsidR="00FC49E3" w:rsidRDefault="00FC49E3" w:rsidP="00F5689F"/>
        </w:tc>
        <w:tc>
          <w:tcPr>
            <w:tcW w:w="1643" w:type="pct"/>
          </w:tcPr>
          <w:p w14:paraId="2554C604" w14:textId="221806CA" w:rsidR="00FC49E3" w:rsidRDefault="00A24FBC" w:rsidP="00E97CB2">
            <w:pPr>
              <w:pStyle w:val="Heading1"/>
            </w:pPr>
            <w:r>
              <w:t>IT</w:t>
            </w:r>
            <w:r w:rsidR="003E3BEB">
              <w:t xml:space="preserve"> Skills</w:t>
            </w:r>
          </w:p>
        </w:tc>
      </w:tr>
      <w:tr w:rsidR="00E6525B" w:rsidRPr="00F5689F" w14:paraId="56F9873A" w14:textId="77777777" w:rsidTr="0084062E">
        <w:trPr>
          <w:trHeight w:val="115"/>
        </w:trPr>
        <w:tc>
          <w:tcPr>
            <w:tcW w:w="3254" w:type="pct"/>
          </w:tcPr>
          <w:p w14:paraId="0A6BF2B8" w14:textId="33227BF1" w:rsidR="00E6525B" w:rsidRPr="00F5689F" w:rsidRDefault="00324575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CF9ACAF" wp14:editId="680EB1D2">
                      <wp:extent cx="3871686" cy="0"/>
                      <wp:effectExtent l="0" t="19050" r="33655" b="19050"/>
                      <wp:docPr id="1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766BB47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03" w:type="pct"/>
          </w:tcPr>
          <w:p w14:paraId="6A4B388F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3" w:type="pct"/>
          </w:tcPr>
          <w:p w14:paraId="62C5BD3C" w14:textId="1A7B589B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7BA06B8" wp14:editId="4FEB398B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F5EB2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146D1B0" w14:textId="77777777" w:rsidTr="0084062E">
        <w:trPr>
          <w:trHeight w:val="2304"/>
        </w:trPr>
        <w:tc>
          <w:tcPr>
            <w:tcW w:w="3254" w:type="pct"/>
            <w:vMerge w:val="restart"/>
          </w:tcPr>
          <w:p w14:paraId="3DC5B382" w14:textId="716413E1" w:rsidR="00FC49E3" w:rsidRPr="00BE2F98" w:rsidRDefault="00660F02" w:rsidP="00E97CB2">
            <w:pPr>
              <w:pStyle w:val="DateRange"/>
              <w:rPr>
                <w:sz w:val="20"/>
                <w:szCs w:val="22"/>
              </w:rPr>
            </w:pPr>
            <w:r w:rsidRPr="00BE2F98">
              <w:rPr>
                <w:sz w:val="20"/>
                <w:szCs w:val="22"/>
              </w:rPr>
              <w:t>2021</w:t>
            </w:r>
            <w:r w:rsidR="00F36CF4" w:rsidRPr="00BE2F98">
              <w:rPr>
                <w:sz w:val="20"/>
                <w:szCs w:val="22"/>
              </w:rPr>
              <w:t xml:space="preserve"> </w:t>
            </w:r>
            <w:r w:rsidR="001800D9" w:rsidRPr="00BE2F98">
              <w:rPr>
                <w:sz w:val="20"/>
                <w:szCs w:val="22"/>
              </w:rPr>
              <w:t>-</w:t>
            </w:r>
            <w:r w:rsidR="00F36CF4" w:rsidRPr="00BE2F98">
              <w:rPr>
                <w:sz w:val="20"/>
                <w:szCs w:val="22"/>
              </w:rPr>
              <w:t xml:space="preserve"> </w:t>
            </w:r>
            <w:r w:rsidR="0096406D" w:rsidRPr="00BE2F98">
              <w:rPr>
                <w:sz w:val="20"/>
                <w:szCs w:val="22"/>
              </w:rPr>
              <w:t>2025</w:t>
            </w:r>
            <w:r w:rsidR="00FC49E3" w:rsidRPr="00BE2F98">
              <w:rPr>
                <w:sz w:val="20"/>
                <w:szCs w:val="22"/>
              </w:rPr>
              <w:t xml:space="preserve"> </w:t>
            </w:r>
          </w:p>
          <w:p w14:paraId="64844A3B" w14:textId="2EEE0BE0" w:rsidR="00FC49E3" w:rsidRPr="00BE2F98" w:rsidRDefault="003E3BEB" w:rsidP="00E97CB2">
            <w:pPr>
              <w:pStyle w:val="JobTitleandDegree"/>
              <w:rPr>
                <w:sz w:val="24"/>
                <w:szCs w:val="24"/>
              </w:rPr>
            </w:pPr>
            <w:r w:rsidRPr="00BE2F98">
              <w:rPr>
                <w:sz w:val="24"/>
                <w:szCs w:val="24"/>
              </w:rPr>
              <w:t>Middle East Technical University</w:t>
            </w:r>
            <w:r w:rsidR="007733AB" w:rsidRPr="00BE2F98">
              <w:rPr>
                <w:sz w:val="24"/>
                <w:szCs w:val="24"/>
              </w:rPr>
              <w:t xml:space="preserve"> – </w:t>
            </w:r>
            <w:r w:rsidRPr="00BE2F98">
              <w:rPr>
                <w:sz w:val="24"/>
                <w:szCs w:val="24"/>
              </w:rPr>
              <w:t>Computer Education and Instructional Technology</w:t>
            </w:r>
            <w:r w:rsidR="00F97DE3" w:rsidRPr="00BE2F98">
              <w:rPr>
                <w:sz w:val="24"/>
                <w:szCs w:val="24"/>
              </w:rPr>
              <w:t xml:space="preserve"> – Bachelor</w:t>
            </w:r>
            <w:r w:rsidR="00DA7E91" w:rsidRPr="00BE2F98">
              <w:rPr>
                <w:sz w:val="24"/>
                <w:szCs w:val="24"/>
              </w:rPr>
              <w:t>’</w:t>
            </w:r>
            <w:r w:rsidR="00F97DE3" w:rsidRPr="00BE2F98">
              <w:rPr>
                <w:sz w:val="24"/>
                <w:szCs w:val="24"/>
              </w:rPr>
              <w:t>s Degree</w:t>
            </w:r>
          </w:p>
          <w:p w14:paraId="225DEF11" w14:textId="7609C2FA" w:rsidR="00F36CF4" w:rsidRPr="00BE2F98" w:rsidRDefault="00F36CF4" w:rsidP="00F36CF4">
            <w:pPr>
              <w:pStyle w:val="DateRange"/>
              <w:rPr>
                <w:sz w:val="20"/>
                <w:szCs w:val="22"/>
              </w:rPr>
            </w:pPr>
            <w:r w:rsidRPr="00BE2F98">
              <w:rPr>
                <w:sz w:val="20"/>
                <w:szCs w:val="22"/>
              </w:rPr>
              <w:t xml:space="preserve">2026 -  </w:t>
            </w:r>
            <w:r w:rsidR="0084062E">
              <w:rPr>
                <w:sz w:val="20"/>
                <w:szCs w:val="22"/>
              </w:rPr>
              <w:t>Current</w:t>
            </w:r>
          </w:p>
          <w:p w14:paraId="4149B53E" w14:textId="5DEBC620" w:rsidR="00447977" w:rsidRPr="00BE2F98" w:rsidRDefault="00F36CF4" w:rsidP="00674969">
            <w:pPr>
              <w:pStyle w:val="JobTitleandDegree"/>
              <w:rPr>
                <w:sz w:val="24"/>
                <w:szCs w:val="24"/>
              </w:rPr>
            </w:pPr>
            <w:r w:rsidRPr="00BE2F98">
              <w:rPr>
                <w:sz w:val="24"/>
                <w:szCs w:val="24"/>
              </w:rPr>
              <w:t xml:space="preserve">Middle East Technical University – Computer Education and Instructional Technology – </w:t>
            </w:r>
            <w:r w:rsidR="00674969" w:rsidRPr="00BE2F98">
              <w:rPr>
                <w:sz w:val="24"/>
                <w:szCs w:val="24"/>
              </w:rPr>
              <w:t>Master</w:t>
            </w:r>
            <w:r w:rsidRPr="00BE2F98">
              <w:rPr>
                <w:sz w:val="24"/>
                <w:szCs w:val="24"/>
              </w:rPr>
              <w:t>’s</w:t>
            </w:r>
          </w:p>
          <w:p w14:paraId="79149C1F" w14:textId="77777777" w:rsidR="00674969" w:rsidRPr="00BE2F98" w:rsidRDefault="00674969" w:rsidP="00674969">
            <w:pPr>
              <w:pStyle w:val="JobTitleandDegree"/>
              <w:rPr>
                <w:sz w:val="24"/>
                <w:szCs w:val="24"/>
              </w:rPr>
            </w:pPr>
          </w:p>
          <w:p w14:paraId="5A8EF036" w14:textId="4AADB661" w:rsidR="00447977" w:rsidRPr="00BE2F98" w:rsidRDefault="0096406D" w:rsidP="00447977">
            <w:pPr>
              <w:pStyle w:val="Jobdescription"/>
              <w:spacing w:line="240" w:lineRule="auto"/>
              <w:rPr>
                <w:b/>
                <w:bCs/>
                <w:sz w:val="24"/>
                <w:szCs w:val="24"/>
                <w:lang w:val="en-GB"/>
              </w:rPr>
            </w:pPr>
            <w:r w:rsidRPr="00BE2F98">
              <w:rPr>
                <w:b/>
                <w:bCs/>
                <w:sz w:val="24"/>
                <w:szCs w:val="24"/>
              </w:rPr>
              <w:t xml:space="preserve">British </w:t>
            </w:r>
            <w:r w:rsidR="00F36CF4" w:rsidRPr="00BE2F98">
              <w:rPr>
                <w:b/>
                <w:bCs/>
                <w:sz w:val="24"/>
                <w:szCs w:val="24"/>
              </w:rPr>
              <w:t>S</w:t>
            </w:r>
            <w:r w:rsidRPr="00BE2F98">
              <w:rPr>
                <w:b/>
                <w:bCs/>
                <w:sz w:val="24"/>
                <w:szCs w:val="24"/>
              </w:rPr>
              <w:t>chool</w:t>
            </w:r>
            <w:r w:rsidR="00F36CF4" w:rsidRPr="00BE2F98">
              <w:rPr>
                <w:b/>
                <w:bCs/>
                <w:sz w:val="24"/>
                <w:szCs w:val="24"/>
              </w:rPr>
              <w:t xml:space="preserve"> Ankara</w:t>
            </w:r>
            <w:r w:rsidR="00447977" w:rsidRPr="00BE2F98">
              <w:rPr>
                <w:b/>
                <w:bCs/>
                <w:sz w:val="24"/>
                <w:szCs w:val="24"/>
              </w:rPr>
              <w:t>,</w:t>
            </w:r>
            <w:r w:rsidRPr="00BE2F98">
              <w:rPr>
                <w:b/>
                <w:bCs/>
                <w:sz w:val="24"/>
                <w:szCs w:val="24"/>
              </w:rPr>
              <w:t xml:space="preserve"> </w:t>
            </w:r>
            <w:r w:rsidR="0084062E">
              <w:rPr>
                <w:b/>
                <w:bCs/>
                <w:sz w:val="24"/>
                <w:szCs w:val="24"/>
              </w:rPr>
              <w:t>09/</w:t>
            </w:r>
            <w:r w:rsidRPr="00BE2F98">
              <w:rPr>
                <w:b/>
                <w:bCs/>
                <w:sz w:val="24"/>
                <w:szCs w:val="24"/>
              </w:rPr>
              <w:t>2024</w:t>
            </w:r>
            <w:r w:rsidR="0084062E">
              <w:rPr>
                <w:b/>
                <w:bCs/>
                <w:sz w:val="24"/>
                <w:szCs w:val="24"/>
              </w:rPr>
              <w:t xml:space="preserve"> </w:t>
            </w:r>
            <w:r w:rsidR="00431A47" w:rsidRPr="00BE2F98">
              <w:rPr>
                <w:b/>
                <w:bCs/>
                <w:sz w:val="24"/>
                <w:szCs w:val="24"/>
              </w:rPr>
              <w:t>-</w:t>
            </w:r>
            <w:r w:rsidR="0084062E">
              <w:rPr>
                <w:b/>
                <w:bCs/>
                <w:sz w:val="24"/>
                <w:szCs w:val="24"/>
              </w:rPr>
              <w:t xml:space="preserve"> Current</w:t>
            </w:r>
          </w:p>
          <w:p w14:paraId="4404FE01" w14:textId="2DFFD0C9" w:rsidR="00324575" w:rsidRPr="00BE2F98" w:rsidRDefault="003E3BEB" w:rsidP="00447977">
            <w:pPr>
              <w:pStyle w:val="Jobdescription"/>
              <w:spacing w:line="240" w:lineRule="auto"/>
              <w:rPr>
                <w:sz w:val="22"/>
                <w:szCs w:val="22"/>
                <w:lang w:val="tr-TR"/>
              </w:rPr>
            </w:pPr>
            <w:r w:rsidRPr="00BE2F98">
              <w:rPr>
                <w:sz w:val="22"/>
                <w:szCs w:val="22"/>
                <w:lang w:val="tr-TR"/>
              </w:rPr>
              <w:t xml:space="preserve">I am teaching the following syllabus to high school </w:t>
            </w:r>
            <w:r w:rsidR="00A24FBC" w:rsidRPr="00BE2F98">
              <w:rPr>
                <w:sz w:val="22"/>
                <w:szCs w:val="22"/>
                <w:lang w:val="tr-TR"/>
              </w:rPr>
              <w:t xml:space="preserve">and adult </w:t>
            </w:r>
            <w:r w:rsidRPr="00BE2F98">
              <w:rPr>
                <w:sz w:val="22"/>
                <w:szCs w:val="22"/>
                <w:lang w:val="tr-TR"/>
              </w:rPr>
              <w:t>students</w:t>
            </w:r>
          </w:p>
          <w:p w14:paraId="62222350" w14:textId="6F43C639" w:rsidR="0096406D" w:rsidRPr="00BE2F98" w:rsidRDefault="0096406D" w:rsidP="00871649">
            <w:pPr>
              <w:pStyle w:val="Jobdescription"/>
              <w:numPr>
                <w:ilvl w:val="0"/>
                <w:numId w:val="9"/>
              </w:numPr>
              <w:spacing w:line="240" w:lineRule="auto"/>
              <w:rPr>
                <w:sz w:val="22"/>
                <w:szCs w:val="22"/>
                <w:lang w:val="tr-TR"/>
              </w:rPr>
            </w:pPr>
            <w:r w:rsidRPr="00BE2F98">
              <w:rPr>
                <w:sz w:val="22"/>
                <w:szCs w:val="22"/>
                <w:lang w:val="tr-TR"/>
              </w:rPr>
              <w:t xml:space="preserve">Arduino </w:t>
            </w:r>
            <w:r w:rsidR="00DA7E91" w:rsidRPr="00BE2F98">
              <w:rPr>
                <w:sz w:val="22"/>
                <w:szCs w:val="22"/>
                <w:lang w:val="tr-TR"/>
              </w:rPr>
              <w:t>a</w:t>
            </w:r>
            <w:r w:rsidR="003E3BEB" w:rsidRPr="00BE2F98">
              <w:rPr>
                <w:sz w:val="22"/>
                <w:szCs w:val="22"/>
                <w:lang w:val="tr-TR"/>
              </w:rPr>
              <w:t>nd</w:t>
            </w:r>
            <w:r w:rsidRPr="00BE2F98">
              <w:rPr>
                <w:sz w:val="22"/>
                <w:szCs w:val="22"/>
                <w:lang w:val="tr-TR"/>
              </w:rPr>
              <w:t xml:space="preserve"> </w:t>
            </w:r>
            <w:r w:rsidR="00DA7E91" w:rsidRPr="00BE2F98">
              <w:rPr>
                <w:sz w:val="22"/>
                <w:szCs w:val="22"/>
                <w:lang w:val="tr-TR"/>
              </w:rPr>
              <w:t>T</w:t>
            </w:r>
            <w:r w:rsidRPr="00BE2F98">
              <w:rPr>
                <w:sz w:val="22"/>
                <w:szCs w:val="22"/>
                <w:lang w:val="tr-TR"/>
              </w:rPr>
              <w:t>inkercad</w:t>
            </w:r>
          </w:p>
          <w:p w14:paraId="1772B120" w14:textId="3178E674" w:rsidR="0096406D" w:rsidRPr="00BE2F98" w:rsidRDefault="003E3BEB" w:rsidP="00871649">
            <w:pPr>
              <w:pStyle w:val="Jobdescription"/>
              <w:numPr>
                <w:ilvl w:val="0"/>
                <w:numId w:val="9"/>
              </w:numPr>
              <w:spacing w:line="240" w:lineRule="auto"/>
              <w:rPr>
                <w:sz w:val="22"/>
                <w:szCs w:val="22"/>
                <w:lang w:val="tr-TR"/>
              </w:rPr>
            </w:pPr>
            <w:r w:rsidRPr="00BE2F98">
              <w:rPr>
                <w:sz w:val="22"/>
                <w:szCs w:val="22"/>
                <w:lang w:val="tr-TR"/>
              </w:rPr>
              <w:t xml:space="preserve">Mobile </w:t>
            </w:r>
            <w:r w:rsidR="00DA7E91" w:rsidRPr="00BE2F98">
              <w:rPr>
                <w:sz w:val="22"/>
                <w:szCs w:val="22"/>
                <w:lang w:val="tr-TR"/>
              </w:rPr>
              <w:t>D</w:t>
            </w:r>
            <w:r w:rsidRPr="00BE2F98">
              <w:rPr>
                <w:sz w:val="22"/>
                <w:szCs w:val="22"/>
                <w:lang w:val="tr-TR"/>
              </w:rPr>
              <w:t xml:space="preserve">evelopment </w:t>
            </w:r>
            <w:r w:rsidR="00DA7E91" w:rsidRPr="00BE2F98">
              <w:rPr>
                <w:sz w:val="22"/>
                <w:szCs w:val="22"/>
                <w:lang w:val="tr-TR"/>
              </w:rPr>
              <w:t>W</w:t>
            </w:r>
            <w:r w:rsidRPr="00BE2F98">
              <w:rPr>
                <w:sz w:val="22"/>
                <w:szCs w:val="22"/>
                <w:lang w:val="tr-TR"/>
              </w:rPr>
              <w:t xml:space="preserve">ith </w:t>
            </w:r>
            <w:r w:rsidR="00535725">
              <w:rPr>
                <w:sz w:val="22"/>
                <w:szCs w:val="22"/>
                <w:lang w:val="tr-TR"/>
              </w:rPr>
              <w:t>Flutter</w:t>
            </w:r>
          </w:p>
          <w:p w14:paraId="2458A68C" w14:textId="41904F16" w:rsidR="003E3BEB" w:rsidRPr="00BE2F98" w:rsidRDefault="0096406D" w:rsidP="00871649">
            <w:pPr>
              <w:pStyle w:val="Jobdescription"/>
              <w:numPr>
                <w:ilvl w:val="0"/>
                <w:numId w:val="9"/>
              </w:numPr>
              <w:spacing w:line="240" w:lineRule="auto"/>
              <w:rPr>
                <w:sz w:val="22"/>
                <w:szCs w:val="22"/>
                <w:lang w:val="tr-TR"/>
              </w:rPr>
            </w:pPr>
            <w:r w:rsidRPr="00BE2F98">
              <w:rPr>
                <w:sz w:val="22"/>
                <w:szCs w:val="22"/>
                <w:lang w:val="tr-TR"/>
              </w:rPr>
              <w:t xml:space="preserve">Python </w:t>
            </w:r>
            <w:r w:rsidR="00DA7E91" w:rsidRPr="00BE2F98">
              <w:rPr>
                <w:sz w:val="22"/>
                <w:szCs w:val="22"/>
                <w:lang w:val="tr-TR"/>
              </w:rPr>
              <w:t>P</w:t>
            </w:r>
            <w:r w:rsidRPr="00BE2F98">
              <w:rPr>
                <w:sz w:val="22"/>
                <w:szCs w:val="22"/>
                <w:lang w:val="tr-TR"/>
              </w:rPr>
              <w:t>rogr</w:t>
            </w:r>
            <w:r w:rsidR="003E3BEB" w:rsidRPr="00BE2F98">
              <w:rPr>
                <w:sz w:val="22"/>
                <w:szCs w:val="22"/>
                <w:lang w:val="tr-TR"/>
              </w:rPr>
              <w:t>amming</w:t>
            </w:r>
          </w:p>
          <w:p w14:paraId="48A26B2B" w14:textId="42E46009" w:rsidR="00871649" w:rsidRPr="00BE2F98" w:rsidRDefault="00191335" w:rsidP="00871649">
            <w:pPr>
              <w:pStyle w:val="Jobdescription"/>
              <w:numPr>
                <w:ilvl w:val="0"/>
                <w:numId w:val="9"/>
              </w:numPr>
              <w:spacing w:line="240" w:lineRule="auto"/>
              <w:rPr>
                <w:sz w:val="22"/>
                <w:szCs w:val="22"/>
                <w:lang w:val="tr-TR"/>
              </w:rPr>
            </w:pPr>
            <w:r w:rsidRPr="00BE2F98">
              <w:rPr>
                <w:sz w:val="22"/>
                <w:szCs w:val="22"/>
                <w:lang w:val="tr-TR"/>
              </w:rPr>
              <w:t xml:space="preserve">Introduction to </w:t>
            </w:r>
            <w:r w:rsidR="003E3BEB" w:rsidRPr="00BE2F98">
              <w:rPr>
                <w:sz w:val="22"/>
                <w:szCs w:val="22"/>
                <w:lang w:val="tr-TR"/>
              </w:rPr>
              <w:t xml:space="preserve">Computer </w:t>
            </w:r>
            <w:r w:rsidRPr="00BE2F98">
              <w:rPr>
                <w:sz w:val="22"/>
                <w:szCs w:val="22"/>
                <w:lang w:val="tr-TR"/>
              </w:rPr>
              <w:t>S</w:t>
            </w:r>
            <w:r w:rsidR="003E3BEB" w:rsidRPr="00BE2F98">
              <w:rPr>
                <w:sz w:val="22"/>
                <w:szCs w:val="22"/>
                <w:lang w:val="tr-TR"/>
              </w:rPr>
              <w:t>cience</w:t>
            </w:r>
            <w:r w:rsidR="00883EBF" w:rsidRPr="00BE2F98">
              <w:rPr>
                <w:sz w:val="22"/>
                <w:szCs w:val="22"/>
                <w:lang w:val="tr-TR"/>
              </w:rPr>
              <w:t xml:space="preserve">, </w:t>
            </w:r>
            <w:r w:rsidR="00DA7E91" w:rsidRPr="00BE2F98">
              <w:rPr>
                <w:sz w:val="22"/>
                <w:szCs w:val="22"/>
                <w:lang w:val="tr-TR"/>
              </w:rPr>
              <w:t>B</w:t>
            </w:r>
            <w:r w:rsidR="003E3BEB" w:rsidRPr="00BE2F98">
              <w:rPr>
                <w:sz w:val="22"/>
                <w:szCs w:val="22"/>
                <w:lang w:val="tr-TR"/>
              </w:rPr>
              <w:t xml:space="preserve">asic </w:t>
            </w:r>
            <w:r w:rsidR="00DA7E91" w:rsidRPr="00BE2F98">
              <w:rPr>
                <w:sz w:val="22"/>
                <w:szCs w:val="22"/>
                <w:lang w:val="tr-TR"/>
              </w:rPr>
              <w:t>A</w:t>
            </w:r>
            <w:r w:rsidR="003E3BEB" w:rsidRPr="00BE2F98">
              <w:rPr>
                <w:sz w:val="22"/>
                <w:szCs w:val="22"/>
                <w:lang w:val="tr-TR"/>
              </w:rPr>
              <w:t xml:space="preserve">lgorithms and </w:t>
            </w:r>
            <w:r w:rsidR="00DA7E91" w:rsidRPr="00BE2F98">
              <w:rPr>
                <w:sz w:val="22"/>
                <w:szCs w:val="22"/>
                <w:lang w:val="tr-TR"/>
              </w:rPr>
              <w:t>D</w:t>
            </w:r>
            <w:r w:rsidR="003E3BEB" w:rsidRPr="00BE2F98">
              <w:rPr>
                <w:sz w:val="22"/>
                <w:szCs w:val="22"/>
                <w:lang w:val="tr-TR"/>
              </w:rPr>
              <w:t xml:space="preserve">ata </w:t>
            </w:r>
            <w:r w:rsidR="00DA7E91" w:rsidRPr="00BE2F98">
              <w:rPr>
                <w:sz w:val="22"/>
                <w:szCs w:val="22"/>
                <w:lang w:val="tr-TR"/>
              </w:rPr>
              <w:t>S</w:t>
            </w:r>
            <w:r w:rsidR="003E3BEB" w:rsidRPr="00BE2F98">
              <w:rPr>
                <w:sz w:val="22"/>
                <w:szCs w:val="22"/>
                <w:lang w:val="tr-TR"/>
              </w:rPr>
              <w:t>tructures</w:t>
            </w:r>
          </w:p>
          <w:p w14:paraId="0B88240F" w14:textId="5B5CE416" w:rsidR="00324575" w:rsidRPr="00BE2F98" w:rsidRDefault="00DF5B56" w:rsidP="00D87E03">
            <w:pPr>
              <w:pStyle w:val="Jobdescription"/>
              <w:rPr>
                <w:sz w:val="22"/>
                <w:szCs w:val="22"/>
              </w:rPr>
            </w:pPr>
            <w:r w:rsidRPr="00BE2F98">
              <w:rPr>
                <w:sz w:val="22"/>
                <w:szCs w:val="22"/>
              </w:rPr>
              <w:t xml:space="preserve">Prepared </w:t>
            </w:r>
            <w:r w:rsidR="00A24FBC" w:rsidRPr="00BE2F98">
              <w:rPr>
                <w:sz w:val="22"/>
                <w:szCs w:val="22"/>
              </w:rPr>
              <w:t>most of the syllabus and instructional material</w:t>
            </w:r>
            <w:r w:rsidR="00F36CF4" w:rsidRPr="00BE2F98">
              <w:rPr>
                <w:sz w:val="22"/>
                <w:szCs w:val="22"/>
              </w:rPr>
              <w:t xml:space="preserve"> for both programming and graphic design courses</w:t>
            </w:r>
            <w:r w:rsidR="00DA7E91" w:rsidRPr="00BE2F98">
              <w:rPr>
                <w:sz w:val="22"/>
                <w:szCs w:val="22"/>
              </w:rPr>
              <w:t>.</w:t>
            </w:r>
          </w:p>
          <w:p w14:paraId="1483DDF4" w14:textId="7097EC74" w:rsidR="00324575" w:rsidRDefault="00A24FBC" w:rsidP="00D87E03">
            <w:pPr>
              <w:pStyle w:val="Jobdescription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Languages</w:t>
            </w:r>
            <w:r w:rsidR="00324575"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290EE66" wp14:editId="4D1698E5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C719DE4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19F221CA" w14:textId="186148D4" w:rsidR="00A24FBC" w:rsidRPr="00BE2F98" w:rsidRDefault="00A24FBC" w:rsidP="0096406D">
            <w:pPr>
              <w:pStyle w:val="Jobdescription"/>
              <w:rPr>
                <w:sz w:val="22"/>
                <w:szCs w:val="20"/>
              </w:rPr>
            </w:pPr>
            <w:r w:rsidRPr="00BE2F98">
              <w:rPr>
                <w:sz w:val="22"/>
                <w:szCs w:val="20"/>
              </w:rPr>
              <w:t>Turkish: Native</w:t>
            </w:r>
          </w:p>
          <w:p w14:paraId="70BAD681" w14:textId="4580B256" w:rsidR="00324575" w:rsidRDefault="003E3BEB" w:rsidP="0096406D">
            <w:pPr>
              <w:pStyle w:val="Jobdescription"/>
            </w:pPr>
            <w:r w:rsidRPr="00BE2F98">
              <w:rPr>
                <w:sz w:val="22"/>
                <w:szCs w:val="20"/>
              </w:rPr>
              <w:t xml:space="preserve">English: </w:t>
            </w:r>
            <w:r w:rsidR="00A24FBC" w:rsidRPr="00BE2F98">
              <w:rPr>
                <w:sz w:val="22"/>
                <w:szCs w:val="20"/>
              </w:rPr>
              <w:t>F</w:t>
            </w:r>
            <w:r w:rsidRPr="00BE2F98">
              <w:rPr>
                <w:sz w:val="22"/>
                <w:szCs w:val="20"/>
              </w:rPr>
              <w:t>ull proficiency</w:t>
            </w:r>
          </w:p>
        </w:tc>
        <w:tc>
          <w:tcPr>
            <w:tcW w:w="103" w:type="pct"/>
            <w:vMerge w:val="restart"/>
          </w:tcPr>
          <w:p w14:paraId="4AC40DF8" w14:textId="77777777" w:rsidR="00FC49E3" w:rsidRDefault="00FC49E3" w:rsidP="00E6525B"/>
        </w:tc>
        <w:tc>
          <w:tcPr>
            <w:tcW w:w="1643" w:type="pct"/>
          </w:tcPr>
          <w:p w14:paraId="7ED45A89" w14:textId="47FC27FC" w:rsidR="00660F02" w:rsidRDefault="00660F02" w:rsidP="004B7BE8">
            <w:pPr>
              <w:pStyle w:val="DateRange"/>
              <w:spacing w:before="120"/>
              <w:rPr>
                <w:sz w:val="20"/>
                <w:szCs w:val="22"/>
              </w:rPr>
            </w:pPr>
            <w:r w:rsidRPr="008C12F6">
              <w:rPr>
                <w:sz w:val="20"/>
                <w:szCs w:val="22"/>
              </w:rPr>
              <w:t xml:space="preserve">Ms </w:t>
            </w:r>
            <w:r w:rsidR="004B7BE8">
              <w:rPr>
                <w:sz w:val="20"/>
                <w:szCs w:val="22"/>
              </w:rPr>
              <w:t xml:space="preserve">Word, Excel, Powerpoint: </w:t>
            </w:r>
            <w:r w:rsidR="003E3BEB">
              <w:rPr>
                <w:sz w:val="20"/>
                <w:szCs w:val="22"/>
              </w:rPr>
              <w:t>Good</w:t>
            </w:r>
          </w:p>
          <w:p w14:paraId="127F2785" w14:textId="391839B5" w:rsidR="008C12F6" w:rsidRDefault="008C79D7" w:rsidP="00C80E16">
            <w:pPr>
              <w:pStyle w:val="DateRange"/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Programm</w:t>
            </w:r>
            <w:r w:rsidR="00191335">
              <w:rPr>
                <w:sz w:val="20"/>
                <w:szCs w:val="22"/>
              </w:rPr>
              <w:t>i</w:t>
            </w:r>
            <w:r>
              <w:rPr>
                <w:sz w:val="20"/>
                <w:szCs w:val="22"/>
              </w:rPr>
              <w:t>ng</w:t>
            </w:r>
            <w:r w:rsidR="008C12F6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</w:rPr>
              <w:t>and</w:t>
            </w:r>
            <w:r w:rsidR="008C12F6">
              <w:rPr>
                <w:sz w:val="20"/>
                <w:szCs w:val="22"/>
              </w:rPr>
              <w:t xml:space="preserve"> Git: </w:t>
            </w:r>
            <w:r w:rsidR="003E3BEB">
              <w:rPr>
                <w:sz w:val="20"/>
                <w:szCs w:val="22"/>
              </w:rPr>
              <w:t>Intermediate</w:t>
            </w:r>
          </w:p>
          <w:p w14:paraId="12A11F72" w14:textId="6C564908" w:rsidR="004B7BE8" w:rsidRDefault="004B7BE8" w:rsidP="004B7BE8">
            <w:pPr>
              <w:pStyle w:val="DateRange"/>
              <w:numPr>
                <w:ilvl w:val="0"/>
                <w:numId w:val="7"/>
              </w:numPr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Python</w:t>
            </w:r>
          </w:p>
          <w:p w14:paraId="43CF0EBF" w14:textId="6A703690" w:rsidR="004B7BE8" w:rsidRDefault="004B7BE8" w:rsidP="004B7BE8">
            <w:pPr>
              <w:pStyle w:val="DateRange"/>
              <w:numPr>
                <w:ilvl w:val="0"/>
                <w:numId w:val="7"/>
              </w:numPr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C++</w:t>
            </w:r>
          </w:p>
          <w:p w14:paraId="4C16C9D5" w14:textId="27BA0E30" w:rsidR="004B7BE8" w:rsidRDefault="004B7BE8" w:rsidP="004B7BE8">
            <w:pPr>
              <w:pStyle w:val="DateRange"/>
              <w:numPr>
                <w:ilvl w:val="0"/>
                <w:numId w:val="7"/>
              </w:numPr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C#</w:t>
            </w:r>
          </w:p>
          <w:p w14:paraId="6969BE1A" w14:textId="3D583182" w:rsidR="004B7BE8" w:rsidRDefault="004B7BE8" w:rsidP="004B7BE8">
            <w:pPr>
              <w:pStyle w:val="DateRange"/>
              <w:numPr>
                <w:ilvl w:val="0"/>
                <w:numId w:val="7"/>
              </w:numPr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Web </w:t>
            </w:r>
            <w:r w:rsidR="00191335">
              <w:rPr>
                <w:sz w:val="20"/>
                <w:szCs w:val="22"/>
              </w:rPr>
              <w:t>development</w:t>
            </w:r>
          </w:p>
          <w:p w14:paraId="26BBD9EE" w14:textId="621ED148" w:rsidR="004B7BE8" w:rsidRPr="008C12F6" w:rsidRDefault="004B7BE8" w:rsidP="004B7BE8">
            <w:pPr>
              <w:pStyle w:val="DateRange"/>
              <w:numPr>
                <w:ilvl w:val="0"/>
                <w:numId w:val="7"/>
              </w:numPr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Flutter</w:t>
            </w:r>
          </w:p>
          <w:p w14:paraId="0BEAFF0A" w14:textId="7D53A430" w:rsidR="00324575" w:rsidRPr="008C12F6" w:rsidRDefault="00324575" w:rsidP="0084062E">
            <w:pPr>
              <w:pStyle w:val="DateRange"/>
              <w:spacing w:before="120"/>
              <w:rPr>
                <w:sz w:val="20"/>
                <w:szCs w:val="22"/>
              </w:rPr>
            </w:pPr>
          </w:p>
        </w:tc>
      </w:tr>
      <w:tr w:rsidR="0084062E" w14:paraId="65BCBCC9" w14:textId="77777777" w:rsidTr="0084062E">
        <w:tc>
          <w:tcPr>
            <w:tcW w:w="3254" w:type="pct"/>
            <w:vMerge/>
          </w:tcPr>
          <w:p w14:paraId="24E7297A" w14:textId="77777777" w:rsidR="0084062E" w:rsidRPr="00E97CB2" w:rsidRDefault="0084062E" w:rsidP="0084062E">
            <w:pPr>
              <w:pStyle w:val="Heading1"/>
            </w:pPr>
          </w:p>
        </w:tc>
        <w:tc>
          <w:tcPr>
            <w:tcW w:w="103" w:type="pct"/>
            <w:vMerge/>
          </w:tcPr>
          <w:p w14:paraId="532EED4F" w14:textId="77777777" w:rsidR="0084062E" w:rsidRDefault="0084062E" w:rsidP="0084062E"/>
        </w:tc>
        <w:tc>
          <w:tcPr>
            <w:tcW w:w="1643" w:type="pct"/>
          </w:tcPr>
          <w:p w14:paraId="4A52CE2F" w14:textId="2F86A68A" w:rsidR="0084062E" w:rsidRPr="00E97CB2" w:rsidRDefault="0084062E" w:rsidP="0084062E">
            <w:pPr>
              <w:pStyle w:val="Heading1"/>
            </w:pPr>
            <w:r>
              <w:t>Hobbies</w:t>
            </w:r>
          </w:p>
        </w:tc>
      </w:tr>
      <w:tr w:rsidR="0084062E" w:rsidRPr="00F5689F" w14:paraId="069215F7" w14:textId="77777777" w:rsidTr="0084062E">
        <w:trPr>
          <w:trHeight w:val="115"/>
        </w:trPr>
        <w:tc>
          <w:tcPr>
            <w:tcW w:w="3254" w:type="pct"/>
            <w:vMerge/>
          </w:tcPr>
          <w:p w14:paraId="14A35173" w14:textId="77777777" w:rsidR="0084062E" w:rsidRPr="00F5689F" w:rsidRDefault="0084062E" w:rsidP="0084062E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03" w:type="pct"/>
            <w:vMerge/>
          </w:tcPr>
          <w:p w14:paraId="587867DE" w14:textId="77777777" w:rsidR="0084062E" w:rsidRPr="00F5689F" w:rsidRDefault="0084062E" w:rsidP="0084062E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3" w:type="pct"/>
          </w:tcPr>
          <w:p w14:paraId="1E35873E" w14:textId="584F1562" w:rsidR="0084062E" w:rsidRPr="00F5689F" w:rsidRDefault="0084062E" w:rsidP="0084062E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2712BC9" wp14:editId="6AA990F6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35636F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84062E" w14:paraId="5F41B872" w14:textId="77777777" w:rsidTr="0084062E">
        <w:trPr>
          <w:trHeight w:val="1357"/>
        </w:trPr>
        <w:tc>
          <w:tcPr>
            <w:tcW w:w="3254" w:type="pct"/>
            <w:vMerge/>
          </w:tcPr>
          <w:p w14:paraId="2D61604D" w14:textId="77777777" w:rsidR="0084062E" w:rsidRPr="00E97CB2" w:rsidRDefault="0084062E" w:rsidP="0084062E">
            <w:pPr>
              <w:pStyle w:val="DateRange"/>
            </w:pPr>
          </w:p>
        </w:tc>
        <w:tc>
          <w:tcPr>
            <w:tcW w:w="103" w:type="pct"/>
            <w:vMerge/>
          </w:tcPr>
          <w:p w14:paraId="0BB82CF6" w14:textId="77777777" w:rsidR="0084062E" w:rsidRDefault="0084062E" w:rsidP="0084062E"/>
        </w:tc>
        <w:tc>
          <w:tcPr>
            <w:tcW w:w="1643" w:type="pct"/>
          </w:tcPr>
          <w:p w14:paraId="41F026AB" w14:textId="77777777" w:rsidR="0084062E" w:rsidRPr="008C12F6" w:rsidRDefault="0084062E" w:rsidP="0084062E">
            <w:pPr>
              <w:pStyle w:val="SkillsBulle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Billard</w:t>
            </w:r>
          </w:p>
          <w:p w14:paraId="376FB976" w14:textId="77777777" w:rsidR="0084062E" w:rsidRDefault="0084062E" w:rsidP="0084062E">
            <w:pPr>
              <w:pStyle w:val="SkillsBulle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Computer Games</w:t>
            </w:r>
          </w:p>
          <w:p w14:paraId="0DB49D78" w14:textId="443B6281" w:rsidR="0084062E" w:rsidRPr="0084062E" w:rsidRDefault="0084062E" w:rsidP="0084062E">
            <w:pPr>
              <w:pStyle w:val="SkillsBullets"/>
              <w:numPr>
                <w:ilvl w:val="0"/>
                <w:numId w:val="0"/>
              </w:numPr>
              <w:rPr>
                <w:b/>
                <w:bCs/>
                <w:sz w:val="32"/>
                <w:szCs w:val="32"/>
              </w:rPr>
            </w:pPr>
            <w:r w:rsidRPr="0084062E">
              <w:rPr>
                <w:b/>
                <w:bCs/>
                <w:sz w:val="32"/>
                <w:szCs w:val="32"/>
              </w:rPr>
              <w:t>Activities</w:t>
            </w:r>
          </w:p>
          <w:p w14:paraId="2E49C61B" w14:textId="06769166" w:rsidR="0084062E" w:rsidRPr="00660F02" w:rsidRDefault="0084062E" w:rsidP="0084062E">
            <w:pPr>
              <w:pStyle w:val="SkillsBullets"/>
              <w:numPr>
                <w:ilvl w:val="0"/>
                <w:numId w:val="0"/>
              </w:numPr>
              <w:ind w:left="288" w:hanging="288"/>
              <w:rPr>
                <w:sz w:val="22"/>
                <w:szCs w:val="22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5BD7BE1" wp14:editId="61463C9B">
                      <wp:extent cx="2103120" cy="0"/>
                      <wp:effectExtent l="0" t="19050" r="30480" b="19050"/>
                      <wp:docPr id="16010205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66F01A0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2EE4005" w14:textId="77777777" w:rsidTr="0084062E">
        <w:trPr>
          <w:trHeight w:val="230"/>
        </w:trPr>
        <w:tc>
          <w:tcPr>
            <w:tcW w:w="3254" w:type="pct"/>
            <w:vMerge/>
          </w:tcPr>
          <w:p w14:paraId="774DE7EB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103" w:type="pct"/>
            <w:vMerge/>
          </w:tcPr>
          <w:p w14:paraId="02C721E7" w14:textId="77777777" w:rsidR="00FC49E3" w:rsidRDefault="00FC49E3" w:rsidP="00F5689F"/>
        </w:tc>
        <w:tc>
          <w:tcPr>
            <w:tcW w:w="1643" w:type="pct"/>
          </w:tcPr>
          <w:p w14:paraId="3952800C" w14:textId="6BBF09FC" w:rsidR="0084062E" w:rsidRDefault="00B54258" w:rsidP="00E97CB2">
            <w:pPr>
              <w:pStyle w:val="Heading1"/>
              <w:rPr>
                <w:b w:val="0"/>
                <w:bCs w:val="0"/>
                <w:sz w:val="22"/>
                <w:szCs w:val="28"/>
              </w:rPr>
            </w:pPr>
            <w:r>
              <w:rPr>
                <w:b w:val="0"/>
                <w:bCs w:val="0"/>
                <w:sz w:val="22"/>
                <w:szCs w:val="28"/>
              </w:rPr>
              <w:t>P</w:t>
            </w:r>
            <w:r w:rsidR="0084062E" w:rsidRPr="0084062E">
              <w:rPr>
                <w:b w:val="0"/>
                <w:bCs w:val="0"/>
                <w:sz w:val="22"/>
                <w:szCs w:val="28"/>
              </w:rPr>
              <w:t>articipated in national computer science olimpiads twice in high school</w:t>
            </w:r>
            <w:r w:rsidR="0084062E">
              <w:rPr>
                <w:b w:val="0"/>
                <w:bCs w:val="0"/>
                <w:sz w:val="22"/>
                <w:szCs w:val="28"/>
              </w:rPr>
              <w:t>.</w:t>
            </w:r>
          </w:p>
          <w:p w14:paraId="75351649" w14:textId="77777777" w:rsidR="003C2422" w:rsidRPr="003C2422" w:rsidRDefault="003C2422" w:rsidP="003C2422"/>
          <w:p w14:paraId="2C6C5464" w14:textId="19324A20" w:rsidR="00FC49E3" w:rsidRPr="00E97CB2" w:rsidRDefault="00510418" w:rsidP="00E97CB2">
            <w:pPr>
              <w:pStyle w:val="Heading1"/>
            </w:pPr>
            <w:r>
              <w:t>Contact</w:t>
            </w:r>
            <w:r w:rsidR="008C12F6"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6A268C8" wp14:editId="2F9AA7FC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AC6283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F5689F" w14:paraId="0951CB47" w14:textId="77777777" w:rsidTr="0084062E">
        <w:trPr>
          <w:trHeight w:val="115"/>
        </w:trPr>
        <w:tc>
          <w:tcPr>
            <w:tcW w:w="3254" w:type="pct"/>
            <w:vMerge/>
          </w:tcPr>
          <w:p w14:paraId="191AD96F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03" w:type="pct"/>
            <w:vMerge/>
          </w:tcPr>
          <w:p w14:paraId="36143418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3" w:type="pct"/>
          </w:tcPr>
          <w:p w14:paraId="401F3C1C" w14:textId="712EF64B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FC49E3" w14:paraId="246CDCF6" w14:textId="77777777" w:rsidTr="0084062E">
        <w:trPr>
          <w:trHeight w:val="2448"/>
        </w:trPr>
        <w:tc>
          <w:tcPr>
            <w:tcW w:w="3254" w:type="pct"/>
            <w:vMerge/>
          </w:tcPr>
          <w:p w14:paraId="21F012C0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103" w:type="pct"/>
            <w:vMerge/>
          </w:tcPr>
          <w:p w14:paraId="120C0CD2" w14:textId="77777777" w:rsidR="00FC49E3" w:rsidRDefault="00FC49E3" w:rsidP="00E6525B"/>
        </w:tc>
        <w:tc>
          <w:tcPr>
            <w:tcW w:w="1643" w:type="pct"/>
          </w:tcPr>
          <w:p w14:paraId="0D1FD96C" w14:textId="074DCA24" w:rsidR="00FC49E3" w:rsidRPr="00D87E03" w:rsidRDefault="001800D9" w:rsidP="00D87E03">
            <w:pPr>
              <w:pStyle w:val="BodyContactInfo"/>
            </w:pPr>
            <w:r>
              <w:t>Keçiören/Ankara</w:t>
            </w:r>
            <w:r w:rsidR="00FC49E3" w:rsidRPr="00D87E03">
              <w:t xml:space="preserve"> </w:t>
            </w:r>
            <w:r w:rsidR="003B7312">
              <w:t>Turkey</w:t>
            </w:r>
          </w:p>
          <w:p w14:paraId="19E4B5C4" w14:textId="6795AEB0" w:rsidR="00FC49E3" w:rsidRPr="00D87E03" w:rsidRDefault="001800D9" w:rsidP="00D87E03">
            <w:pPr>
              <w:pStyle w:val="BodyContactInfo"/>
            </w:pPr>
            <w:r>
              <w:t>+905511086405</w:t>
            </w:r>
          </w:p>
          <w:p w14:paraId="761DD626" w14:textId="3FC298DF" w:rsidR="00FC49E3" w:rsidRPr="00D87E03" w:rsidRDefault="001800D9" w:rsidP="00D87E03">
            <w:pPr>
              <w:pStyle w:val="BodyContactInfo"/>
            </w:pPr>
            <w:r>
              <w:t>uur.muhammed@gmail.com</w:t>
            </w:r>
            <w:r w:rsidR="00FC49E3" w:rsidRPr="00D87E03">
              <w:t xml:space="preserve"> </w:t>
            </w:r>
          </w:p>
          <w:p w14:paraId="71AD679D" w14:textId="3EEB8DD0" w:rsidR="00FC49E3" w:rsidRPr="00D87E03" w:rsidRDefault="005D36F7" w:rsidP="00D87E03">
            <w:pPr>
              <w:pStyle w:val="BodyContactInfo"/>
            </w:pPr>
            <w:r w:rsidRPr="005D36F7">
              <w:t>https://www.linkedin.com/in/behlül-uğur-750678167/</w:t>
            </w:r>
          </w:p>
        </w:tc>
      </w:tr>
    </w:tbl>
    <w:p w14:paraId="17B645FB" w14:textId="77777777" w:rsidR="00324575" w:rsidRDefault="00324575" w:rsidP="00C80E16"/>
    <w:sectPr w:rsidR="00324575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0D125" w14:textId="77777777" w:rsidR="002A66B0" w:rsidRDefault="002A66B0" w:rsidP="001B56AD">
      <w:pPr>
        <w:spacing w:line="240" w:lineRule="auto"/>
      </w:pPr>
      <w:r>
        <w:separator/>
      </w:r>
    </w:p>
  </w:endnote>
  <w:endnote w:type="continuationSeparator" w:id="0">
    <w:p w14:paraId="496E7144" w14:textId="77777777" w:rsidR="002A66B0" w:rsidRDefault="002A66B0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445F" w14:textId="77777777" w:rsidR="002A66B0" w:rsidRDefault="002A66B0" w:rsidP="001B56AD">
      <w:pPr>
        <w:spacing w:line="240" w:lineRule="auto"/>
      </w:pPr>
      <w:r>
        <w:separator/>
      </w:r>
    </w:p>
  </w:footnote>
  <w:footnote w:type="continuationSeparator" w:id="0">
    <w:p w14:paraId="18E963A4" w14:textId="77777777" w:rsidR="002A66B0" w:rsidRDefault="002A66B0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0A8"/>
    <w:multiLevelType w:val="hybridMultilevel"/>
    <w:tmpl w:val="549A14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9591CDF"/>
    <w:multiLevelType w:val="hybridMultilevel"/>
    <w:tmpl w:val="BE008B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C3477E1"/>
    <w:multiLevelType w:val="hybridMultilevel"/>
    <w:tmpl w:val="6A2C9F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246301230">
    <w:abstractNumId w:val="4"/>
  </w:num>
  <w:num w:numId="2" w16cid:durableId="1847743464">
    <w:abstractNumId w:val="7"/>
  </w:num>
  <w:num w:numId="3" w16cid:durableId="735395321">
    <w:abstractNumId w:val="6"/>
  </w:num>
  <w:num w:numId="4" w16cid:durableId="59183914">
    <w:abstractNumId w:val="1"/>
  </w:num>
  <w:num w:numId="5" w16cid:durableId="1689216254">
    <w:abstractNumId w:val="3"/>
  </w:num>
  <w:num w:numId="6" w16cid:durableId="792942012">
    <w:abstractNumId w:val="8"/>
  </w:num>
  <w:num w:numId="7" w16cid:durableId="1045719217">
    <w:abstractNumId w:val="2"/>
  </w:num>
  <w:num w:numId="8" w16cid:durableId="914242344">
    <w:abstractNumId w:val="5"/>
  </w:num>
  <w:num w:numId="9" w16cid:durableId="39092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AB"/>
    <w:rsid w:val="000017B7"/>
    <w:rsid w:val="000430BC"/>
    <w:rsid w:val="0005397F"/>
    <w:rsid w:val="000B7E9E"/>
    <w:rsid w:val="000E77B6"/>
    <w:rsid w:val="00100566"/>
    <w:rsid w:val="001800D9"/>
    <w:rsid w:val="00191335"/>
    <w:rsid w:val="001B56AD"/>
    <w:rsid w:val="00273963"/>
    <w:rsid w:val="002A66B0"/>
    <w:rsid w:val="002A79A2"/>
    <w:rsid w:val="002B4E4C"/>
    <w:rsid w:val="002D7F6E"/>
    <w:rsid w:val="002F6FE8"/>
    <w:rsid w:val="00324575"/>
    <w:rsid w:val="00340C75"/>
    <w:rsid w:val="003A176D"/>
    <w:rsid w:val="003B7312"/>
    <w:rsid w:val="003C2422"/>
    <w:rsid w:val="003C2D58"/>
    <w:rsid w:val="003D48F9"/>
    <w:rsid w:val="003E3BEB"/>
    <w:rsid w:val="003E6D64"/>
    <w:rsid w:val="003F6860"/>
    <w:rsid w:val="00407292"/>
    <w:rsid w:val="0042490D"/>
    <w:rsid w:val="00431A47"/>
    <w:rsid w:val="00440E14"/>
    <w:rsid w:val="00447977"/>
    <w:rsid w:val="0049555A"/>
    <w:rsid w:val="004B7BE8"/>
    <w:rsid w:val="004C23FB"/>
    <w:rsid w:val="004C7E05"/>
    <w:rsid w:val="00510418"/>
    <w:rsid w:val="00535725"/>
    <w:rsid w:val="00580AD6"/>
    <w:rsid w:val="005B1B13"/>
    <w:rsid w:val="005D36F7"/>
    <w:rsid w:val="005D49CA"/>
    <w:rsid w:val="00660F02"/>
    <w:rsid w:val="00674969"/>
    <w:rsid w:val="006A7018"/>
    <w:rsid w:val="006C2621"/>
    <w:rsid w:val="006C67F0"/>
    <w:rsid w:val="006D5502"/>
    <w:rsid w:val="006F7F1C"/>
    <w:rsid w:val="00707D30"/>
    <w:rsid w:val="007466F4"/>
    <w:rsid w:val="007733AB"/>
    <w:rsid w:val="00793691"/>
    <w:rsid w:val="00795041"/>
    <w:rsid w:val="007F523F"/>
    <w:rsid w:val="00810BD7"/>
    <w:rsid w:val="0084062E"/>
    <w:rsid w:val="00851431"/>
    <w:rsid w:val="008539E9"/>
    <w:rsid w:val="0086291E"/>
    <w:rsid w:val="00867513"/>
    <w:rsid w:val="00871649"/>
    <w:rsid w:val="00883EBF"/>
    <w:rsid w:val="008C12F6"/>
    <w:rsid w:val="008C79D7"/>
    <w:rsid w:val="008D6F66"/>
    <w:rsid w:val="00924FA9"/>
    <w:rsid w:val="00950DDC"/>
    <w:rsid w:val="0096406D"/>
    <w:rsid w:val="009D77E6"/>
    <w:rsid w:val="009E4569"/>
    <w:rsid w:val="009F4E44"/>
    <w:rsid w:val="00A1439F"/>
    <w:rsid w:val="00A24FBC"/>
    <w:rsid w:val="00A27DBC"/>
    <w:rsid w:val="00A635D5"/>
    <w:rsid w:val="00A66786"/>
    <w:rsid w:val="00A82D03"/>
    <w:rsid w:val="00A84D03"/>
    <w:rsid w:val="00A93201"/>
    <w:rsid w:val="00AC0093"/>
    <w:rsid w:val="00B044FF"/>
    <w:rsid w:val="00B54258"/>
    <w:rsid w:val="00B80EE9"/>
    <w:rsid w:val="00BA02F8"/>
    <w:rsid w:val="00BB23D5"/>
    <w:rsid w:val="00BE2F98"/>
    <w:rsid w:val="00C06F0F"/>
    <w:rsid w:val="00C24D95"/>
    <w:rsid w:val="00C54429"/>
    <w:rsid w:val="00C62244"/>
    <w:rsid w:val="00C764ED"/>
    <w:rsid w:val="00C80E16"/>
    <w:rsid w:val="00C8183F"/>
    <w:rsid w:val="00C83E97"/>
    <w:rsid w:val="00CA29F2"/>
    <w:rsid w:val="00CB31C9"/>
    <w:rsid w:val="00D44569"/>
    <w:rsid w:val="00D57F8C"/>
    <w:rsid w:val="00D87E03"/>
    <w:rsid w:val="00DA3594"/>
    <w:rsid w:val="00DA7E91"/>
    <w:rsid w:val="00DF5B56"/>
    <w:rsid w:val="00E1062F"/>
    <w:rsid w:val="00E11709"/>
    <w:rsid w:val="00E2531A"/>
    <w:rsid w:val="00E6525B"/>
    <w:rsid w:val="00E90D6B"/>
    <w:rsid w:val="00E97CB2"/>
    <w:rsid w:val="00ED6E70"/>
    <w:rsid w:val="00EE72A7"/>
    <w:rsid w:val="00EF10F2"/>
    <w:rsid w:val="00F024A2"/>
    <w:rsid w:val="00F36CF4"/>
    <w:rsid w:val="00F41ACF"/>
    <w:rsid w:val="00F5689F"/>
    <w:rsid w:val="00F7064C"/>
    <w:rsid w:val="00F97DE3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5DE5A3"/>
  <w15:docId w15:val="{1CB2B445-5743-4CFD-AA66-1416E9B7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hl\AppData\Local\Microsoft\Office\16.0\DTS\en-US%7bBDDC5E9C-DC3A-4A0A-A235-75B6B119DE22%7d\%7b44210761-A7A5-4417-8959-E291CA4B8F19%7dtf00112764_win32.dotx" TargetMode="Externa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AF3B845-4FA5-4DD4-A83D-89059E47C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{44210761-A7A5-4417-8959-E291CA4B8F19}tf00112764_win32.dotx</Template>
  <TotalTime>84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cp:lastPrinted>2024-11-18T19:51:00Z</cp:lastPrinted>
  <dcterms:created xsi:type="dcterms:W3CDTF">2025-09-20T06:50:00Z</dcterms:created>
  <dcterms:modified xsi:type="dcterms:W3CDTF">2026-02-19T18:39:00Z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091626169947b8bc0c2fbc6ea4115cabe5520f02b016ff5c002a160474c824d2</vt:lpwstr>
  </property>
  <property fmtid="{D5CDD505-2E9C-101B-9397-08002B2CF9AE}" pid="4" name="Status">
    <vt:lpwstr>Not started</vt:lpwstr>
  </property>
  <property fmtid="{D5CDD505-2E9C-101B-9397-08002B2CF9AE}" pid="5" name="MediaServiceKeyPoints">
    <vt:lpwstr/>
  </property>
</Properties>
</file>